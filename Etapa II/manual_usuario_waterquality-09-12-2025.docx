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FECC" w14:textId="77777777" w:rsidR="00847163" w:rsidRPr="00671299" w:rsidRDefault="00000000">
      <w:pPr>
        <w:pStyle w:val="Ttulo1"/>
        <w:rPr>
          <w:b w:val="0"/>
        </w:rPr>
      </w:pPr>
      <w:bookmarkStart w:id="0" w:name="_Toc215693219"/>
      <w:r w:rsidRPr="00671299">
        <w:rPr>
          <w:b w:val="0"/>
        </w:rPr>
        <w:t>MANUAL DE USUARIO</w:t>
      </w:r>
      <w:bookmarkEnd w:id="0"/>
    </w:p>
    <w:p w14:paraId="647BDFA7" w14:textId="77777777" w:rsidR="00847163" w:rsidRPr="00671299" w:rsidRDefault="00000000">
      <w:pPr>
        <w:pStyle w:val="Ttulo2"/>
        <w:rPr>
          <w:b w:val="0"/>
          <w:i w:val="0"/>
        </w:rPr>
      </w:pPr>
      <w:bookmarkStart w:id="1" w:name="_Toc215693220"/>
      <w:r w:rsidRPr="00671299">
        <w:rPr>
          <w:b w:val="0"/>
          <w:i w:val="0"/>
        </w:rPr>
        <w:t>SISTEMA DE MONITOREO DE CALIDAD DEL AGUA</w:t>
      </w:r>
      <w:bookmarkEnd w:id="1"/>
    </w:p>
    <w:p w14:paraId="7F3FFA22" w14:textId="77777777" w:rsidR="00847163" w:rsidRPr="00671299" w:rsidRDefault="00000000">
      <w:r>
        <w:pict w14:anchorId="190B1417">
          <v:rect id="_x0000_i1025" style="width:468pt;height:1.5pt" o:hrstd="t" o:hr="t" fillcolor="gray" stroked="f">
            <v:path strokeok="f"/>
          </v:rect>
        </w:pict>
      </w:r>
    </w:p>
    <w:p w14:paraId="546BDCD7" w14:textId="5C1533CB" w:rsidR="00847163" w:rsidRPr="00671299" w:rsidRDefault="00000000">
      <w:r w:rsidRPr="00671299">
        <w:rPr>
          <w:b/>
        </w:rPr>
        <w:t>Universidad:</w:t>
      </w:r>
      <w:r w:rsidRPr="00671299">
        <w:t xml:space="preserve"> </w:t>
      </w:r>
      <w:r w:rsidR="00671299">
        <w:t>Universidad Nacional de Colombia</w:t>
      </w:r>
    </w:p>
    <w:p w14:paraId="490412ED" w14:textId="0C38E01C" w:rsidR="00847163" w:rsidRPr="00671299" w:rsidRDefault="00000000">
      <w:r w:rsidRPr="00671299">
        <w:rPr>
          <w:b/>
        </w:rPr>
        <w:t>Autores:</w:t>
      </w:r>
      <w:r w:rsidRPr="00671299">
        <w:t xml:space="preserve"> </w:t>
      </w:r>
      <w:r w:rsidR="00671299">
        <w:t>Daniel Felipe Acosta Castro – Oscar Santiago Erazo Mora</w:t>
      </w:r>
    </w:p>
    <w:p w14:paraId="3C56DA60" w14:textId="78D89950" w:rsidR="00847163" w:rsidRPr="00671299" w:rsidRDefault="00000000">
      <w:r w:rsidRPr="00671299">
        <w:rPr>
          <w:b/>
        </w:rPr>
        <w:t>Año:</w:t>
      </w:r>
      <w:r w:rsidRPr="00671299">
        <w:t xml:space="preserve"> 202</w:t>
      </w:r>
      <w:r w:rsidR="00671299">
        <w:t>5</w:t>
      </w:r>
    </w:p>
    <w:p w14:paraId="6B046B44" w14:textId="77777777" w:rsidR="00847163" w:rsidRPr="00671299" w:rsidRDefault="00000000">
      <w:r w:rsidRPr="00671299">
        <w:rPr>
          <w:b/>
        </w:rPr>
        <w:t>Versión del documento:</w:t>
      </w:r>
      <w:r w:rsidRPr="00671299">
        <w:t xml:space="preserve"> 1.0</w:t>
      </w:r>
    </w:p>
    <w:p w14:paraId="2393FA1A" w14:textId="77777777" w:rsidR="00847163" w:rsidRPr="00671299" w:rsidRDefault="00000000">
      <w:r>
        <w:pict w14:anchorId="590E6269">
          <v:rect id="_x0000_i1026" style="width:468pt;height:1.5pt" o:hrstd="t" o:hr="t" fillcolor="gray" stroked="f">
            <v:path strokeok="f"/>
          </v:rect>
        </w:pict>
      </w:r>
    </w:p>
    <w:sdt>
      <w:sdtPr>
        <w:rPr>
          <w:rFonts w:ascii="Calibri" w:eastAsia="Calibri" w:hAnsi="Calibri" w:cs="Calibri"/>
          <w:color w:val="auto"/>
          <w:sz w:val="22"/>
          <w:szCs w:val="22"/>
          <w:lang w:val="es-ES" w:eastAsia="en-US"/>
        </w:rPr>
        <w:id w:val="-2090227402"/>
        <w:docPartObj>
          <w:docPartGallery w:val="Table of Contents"/>
          <w:docPartUnique/>
        </w:docPartObj>
      </w:sdtPr>
      <w:sdtEndPr>
        <w:rPr>
          <w:b/>
          <w:bCs/>
        </w:rPr>
      </w:sdtEndPr>
      <w:sdtContent>
        <w:p w14:paraId="0AB6A5D2" w14:textId="7D4F1A90" w:rsidR="00FA334C" w:rsidRDefault="00FA334C">
          <w:pPr>
            <w:pStyle w:val="TtuloTDC"/>
          </w:pPr>
          <w:r>
            <w:rPr>
              <w:lang w:val="es-ES"/>
            </w:rPr>
            <w:t>Contenido</w:t>
          </w:r>
        </w:p>
        <w:p w14:paraId="6F9D34B8" w14:textId="76EE5924" w:rsidR="00D923E7" w:rsidRDefault="00FA334C">
          <w:pPr>
            <w:pStyle w:val="TDC1"/>
            <w:tabs>
              <w:tab w:val="right" w:leader="dot" w:pos="8828"/>
            </w:tabs>
            <w:rPr>
              <w:rFonts w:asciiTheme="minorHAnsi" w:eastAsiaTheme="minorEastAsia" w:hAnsiTheme="minorHAnsi" w:cstheme="minorBidi"/>
              <w:noProof/>
              <w:kern w:val="2"/>
              <w:sz w:val="24"/>
              <w:szCs w:val="24"/>
              <w:lang w:eastAsia="es-CO"/>
              <w14:ligatures w14:val="standardContextual"/>
            </w:rPr>
          </w:pPr>
          <w:r>
            <w:fldChar w:fldCharType="begin"/>
          </w:r>
          <w:r>
            <w:instrText xml:space="preserve"> TOC \o "1-3" \h \z \u </w:instrText>
          </w:r>
          <w:r>
            <w:fldChar w:fldCharType="separate"/>
          </w:r>
          <w:hyperlink w:anchor="_Toc215693219" w:history="1">
            <w:r w:rsidR="00D923E7" w:rsidRPr="0008240F">
              <w:rPr>
                <w:rStyle w:val="Hipervnculo"/>
                <w:noProof/>
              </w:rPr>
              <w:t>MANUAL DE USUARIO</w:t>
            </w:r>
            <w:r w:rsidR="00D923E7">
              <w:rPr>
                <w:noProof/>
                <w:webHidden/>
              </w:rPr>
              <w:tab/>
            </w:r>
            <w:r w:rsidR="00D923E7">
              <w:rPr>
                <w:noProof/>
                <w:webHidden/>
              </w:rPr>
              <w:fldChar w:fldCharType="begin"/>
            </w:r>
            <w:r w:rsidR="00D923E7">
              <w:rPr>
                <w:noProof/>
                <w:webHidden/>
              </w:rPr>
              <w:instrText xml:space="preserve"> PAGEREF _Toc215693219 \h </w:instrText>
            </w:r>
            <w:r w:rsidR="00D923E7">
              <w:rPr>
                <w:noProof/>
                <w:webHidden/>
              </w:rPr>
            </w:r>
            <w:r w:rsidR="00D923E7">
              <w:rPr>
                <w:noProof/>
                <w:webHidden/>
              </w:rPr>
              <w:fldChar w:fldCharType="separate"/>
            </w:r>
            <w:r w:rsidR="00D923E7">
              <w:rPr>
                <w:noProof/>
                <w:webHidden/>
              </w:rPr>
              <w:t>1</w:t>
            </w:r>
            <w:r w:rsidR="00D923E7">
              <w:rPr>
                <w:noProof/>
                <w:webHidden/>
              </w:rPr>
              <w:fldChar w:fldCharType="end"/>
            </w:r>
          </w:hyperlink>
        </w:p>
        <w:p w14:paraId="7CFC6AD4" w14:textId="6AAE988F"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0" w:history="1">
            <w:r w:rsidRPr="0008240F">
              <w:rPr>
                <w:rStyle w:val="Hipervnculo"/>
                <w:noProof/>
              </w:rPr>
              <w:t>SISTEMA DE MONITOREO DE CALIDAD DEL AGUA</w:t>
            </w:r>
            <w:r>
              <w:rPr>
                <w:noProof/>
                <w:webHidden/>
              </w:rPr>
              <w:tab/>
            </w:r>
            <w:r>
              <w:rPr>
                <w:noProof/>
                <w:webHidden/>
              </w:rPr>
              <w:fldChar w:fldCharType="begin"/>
            </w:r>
            <w:r>
              <w:rPr>
                <w:noProof/>
                <w:webHidden/>
              </w:rPr>
              <w:instrText xml:space="preserve"> PAGEREF _Toc215693220 \h </w:instrText>
            </w:r>
            <w:r>
              <w:rPr>
                <w:noProof/>
                <w:webHidden/>
              </w:rPr>
            </w:r>
            <w:r>
              <w:rPr>
                <w:noProof/>
                <w:webHidden/>
              </w:rPr>
              <w:fldChar w:fldCharType="separate"/>
            </w:r>
            <w:r>
              <w:rPr>
                <w:noProof/>
                <w:webHidden/>
              </w:rPr>
              <w:t>1</w:t>
            </w:r>
            <w:r>
              <w:rPr>
                <w:noProof/>
                <w:webHidden/>
              </w:rPr>
              <w:fldChar w:fldCharType="end"/>
            </w:r>
          </w:hyperlink>
        </w:p>
        <w:p w14:paraId="7A9B4E1C" w14:textId="23A91E2E"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1" w:history="1">
            <w:r w:rsidRPr="0008240F">
              <w:rPr>
                <w:rStyle w:val="Hipervnculo"/>
                <w:noProof/>
              </w:rPr>
              <w:t>1. INTRODUCCIÓN</w:t>
            </w:r>
            <w:r>
              <w:rPr>
                <w:noProof/>
                <w:webHidden/>
              </w:rPr>
              <w:tab/>
            </w:r>
            <w:r>
              <w:rPr>
                <w:noProof/>
                <w:webHidden/>
              </w:rPr>
              <w:fldChar w:fldCharType="begin"/>
            </w:r>
            <w:r>
              <w:rPr>
                <w:noProof/>
                <w:webHidden/>
              </w:rPr>
              <w:instrText xml:space="preserve"> PAGEREF _Toc215693221 \h </w:instrText>
            </w:r>
            <w:r>
              <w:rPr>
                <w:noProof/>
                <w:webHidden/>
              </w:rPr>
            </w:r>
            <w:r>
              <w:rPr>
                <w:noProof/>
                <w:webHidden/>
              </w:rPr>
              <w:fldChar w:fldCharType="separate"/>
            </w:r>
            <w:r>
              <w:rPr>
                <w:noProof/>
                <w:webHidden/>
              </w:rPr>
              <w:t>2</w:t>
            </w:r>
            <w:r>
              <w:rPr>
                <w:noProof/>
                <w:webHidden/>
              </w:rPr>
              <w:fldChar w:fldCharType="end"/>
            </w:r>
          </w:hyperlink>
        </w:p>
        <w:p w14:paraId="33107532" w14:textId="1823986E"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2" w:history="1">
            <w:r w:rsidRPr="0008240F">
              <w:rPr>
                <w:rStyle w:val="Hipervnculo"/>
                <w:noProof/>
              </w:rPr>
              <w:t>Objetivo del documento</w:t>
            </w:r>
            <w:r>
              <w:rPr>
                <w:noProof/>
                <w:webHidden/>
              </w:rPr>
              <w:tab/>
            </w:r>
            <w:r>
              <w:rPr>
                <w:noProof/>
                <w:webHidden/>
              </w:rPr>
              <w:fldChar w:fldCharType="begin"/>
            </w:r>
            <w:r>
              <w:rPr>
                <w:noProof/>
                <w:webHidden/>
              </w:rPr>
              <w:instrText xml:space="preserve"> PAGEREF _Toc215693222 \h </w:instrText>
            </w:r>
            <w:r>
              <w:rPr>
                <w:noProof/>
                <w:webHidden/>
              </w:rPr>
            </w:r>
            <w:r>
              <w:rPr>
                <w:noProof/>
                <w:webHidden/>
              </w:rPr>
              <w:fldChar w:fldCharType="separate"/>
            </w:r>
            <w:r>
              <w:rPr>
                <w:noProof/>
                <w:webHidden/>
              </w:rPr>
              <w:t>2</w:t>
            </w:r>
            <w:r>
              <w:rPr>
                <w:noProof/>
                <w:webHidden/>
              </w:rPr>
              <w:fldChar w:fldCharType="end"/>
            </w:r>
          </w:hyperlink>
        </w:p>
        <w:p w14:paraId="196CBDBB" w14:textId="6D9C9CB1"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3" w:history="1">
            <w:r w:rsidRPr="0008240F">
              <w:rPr>
                <w:rStyle w:val="Hipervnculo"/>
                <w:noProof/>
              </w:rPr>
              <w:t>Alcance</w:t>
            </w:r>
            <w:r>
              <w:rPr>
                <w:noProof/>
                <w:webHidden/>
              </w:rPr>
              <w:tab/>
            </w:r>
            <w:r>
              <w:rPr>
                <w:noProof/>
                <w:webHidden/>
              </w:rPr>
              <w:fldChar w:fldCharType="begin"/>
            </w:r>
            <w:r>
              <w:rPr>
                <w:noProof/>
                <w:webHidden/>
              </w:rPr>
              <w:instrText xml:space="preserve"> PAGEREF _Toc215693223 \h </w:instrText>
            </w:r>
            <w:r>
              <w:rPr>
                <w:noProof/>
                <w:webHidden/>
              </w:rPr>
            </w:r>
            <w:r>
              <w:rPr>
                <w:noProof/>
                <w:webHidden/>
              </w:rPr>
              <w:fldChar w:fldCharType="separate"/>
            </w:r>
            <w:r>
              <w:rPr>
                <w:noProof/>
                <w:webHidden/>
              </w:rPr>
              <w:t>3</w:t>
            </w:r>
            <w:r>
              <w:rPr>
                <w:noProof/>
                <w:webHidden/>
              </w:rPr>
              <w:fldChar w:fldCharType="end"/>
            </w:r>
          </w:hyperlink>
        </w:p>
        <w:p w14:paraId="7BB77C1B" w14:textId="684EBE5F"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4" w:history="1">
            <w:r w:rsidRPr="0008240F">
              <w:rPr>
                <w:rStyle w:val="Hipervnculo"/>
                <w:noProof/>
              </w:rPr>
              <w:t>2. DESCRIPCIÓN DEL SISTEMA</w:t>
            </w:r>
            <w:r>
              <w:rPr>
                <w:noProof/>
                <w:webHidden/>
              </w:rPr>
              <w:tab/>
            </w:r>
            <w:r>
              <w:rPr>
                <w:noProof/>
                <w:webHidden/>
              </w:rPr>
              <w:fldChar w:fldCharType="begin"/>
            </w:r>
            <w:r>
              <w:rPr>
                <w:noProof/>
                <w:webHidden/>
              </w:rPr>
              <w:instrText xml:space="preserve"> PAGEREF _Toc215693224 \h </w:instrText>
            </w:r>
            <w:r>
              <w:rPr>
                <w:noProof/>
                <w:webHidden/>
              </w:rPr>
            </w:r>
            <w:r>
              <w:rPr>
                <w:noProof/>
                <w:webHidden/>
              </w:rPr>
              <w:fldChar w:fldCharType="separate"/>
            </w:r>
            <w:r>
              <w:rPr>
                <w:noProof/>
                <w:webHidden/>
              </w:rPr>
              <w:t>3</w:t>
            </w:r>
            <w:r>
              <w:rPr>
                <w:noProof/>
                <w:webHidden/>
              </w:rPr>
              <w:fldChar w:fldCharType="end"/>
            </w:r>
          </w:hyperlink>
        </w:p>
        <w:p w14:paraId="49211B75" w14:textId="46147A6C"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5" w:history="1">
            <w:r w:rsidRPr="0008240F">
              <w:rPr>
                <w:rStyle w:val="Hipervnculo"/>
                <w:noProof/>
              </w:rPr>
              <w:t>Componentes principales</w:t>
            </w:r>
            <w:r>
              <w:rPr>
                <w:noProof/>
                <w:webHidden/>
              </w:rPr>
              <w:tab/>
            </w:r>
            <w:r>
              <w:rPr>
                <w:noProof/>
                <w:webHidden/>
              </w:rPr>
              <w:fldChar w:fldCharType="begin"/>
            </w:r>
            <w:r>
              <w:rPr>
                <w:noProof/>
                <w:webHidden/>
              </w:rPr>
              <w:instrText xml:space="preserve"> PAGEREF _Toc215693225 \h </w:instrText>
            </w:r>
            <w:r>
              <w:rPr>
                <w:noProof/>
                <w:webHidden/>
              </w:rPr>
            </w:r>
            <w:r>
              <w:rPr>
                <w:noProof/>
                <w:webHidden/>
              </w:rPr>
              <w:fldChar w:fldCharType="separate"/>
            </w:r>
            <w:r>
              <w:rPr>
                <w:noProof/>
                <w:webHidden/>
              </w:rPr>
              <w:t>3</w:t>
            </w:r>
            <w:r>
              <w:rPr>
                <w:noProof/>
                <w:webHidden/>
              </w:rPr>
              <w:fldChar w:fldCharType="end"/>
            </w:r>
          </w:hyperlink>
        </w:p>
        <w:p w14:paraId="162736E4" w14:textId="70B57B70"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6" w:history="1">
            <w:r w:rsidRPr="0008240F">
              <w:rPr>
                <w:rStyle w:val="Hipervnculo"/>
                <w:noProof/>
              </w:rPr>
              <w:t>3. REQUISITOS DEL SISTEMA</w:t>
            </w:r>
            <w:r>
              <w:rPr>
                <w:noProof/>
                <w:webHidden/>
              </w:rPr>
              <w:tab/>
            </w:r>
            <w:r>
              <w:rPr>
                <w:noProof/>
                <w:webHidden/>
              </w:rPr>
              <w:fldChar w:fldCharType="begin"/>
            </w:r>
            <w:r>
              <w:rPr>
                <w:noProof/>
                <w:webHidden/>
              </w:rPr>
              <w:instrText xml:space="preserve"> PAGEREF _Toc215693226 \h </w:instrText>
            </w:r>
            <w:r>
              <w:rPr>
                <w:noProof/>
                <w:webHidden/>
              </w:rPr>
            </w:r>
            <w:r>
              <w:rPr>
                <w:noProof/>
                <w:webHidden/>
              </w:rPr>
              <w:fldChar w:fldCharType="separate"/>
            </w:r>
            <w:r>
              <w:rPr>
                <w:noProof/>
                <w:webHidden/>
              </w:rPr>
              <w:t>3</w:t>
            </w:r>
            <w:r>
              <w:rPr>
                <w:noProof/>
                <w:webHidden/>
              </w:rPr>
              <w:fldChar w:fldCharType="end"/>
            </w:r>
          </w:hyperlink>
        </w:p>
        <w:p w14:paraId="79718511" w14:textId="1FC0DA5E"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7" w:history="1">
            <w:r w:rsidRPr="0008240F">
              <w:rPr>
                <w:rStyle w:val="Hipervnculo"/>
                <w:noProof/>
              </w:rPr>
              <w:t>Hardware necesario</w:t>
            </w:r>
            <w:r>
              <w:rPr>
                <w:noProof/>
                <w:webHidden/>
              </w:rPr>
              <w:tab/>
            </w:r>
            <w:r>
              <w:rPr>
                <w:noProof/>
                <w:webHidden/>
              </w:rPr>
              <w:fldChar w:fldCharType="begin"/>
            </w:r>
            <w:r>
              <w:rPr>
                <w:noProof/>
                <w:webHidden/>
              </w:rPr>
              <w:instrText xml:space="preserve"> PAGEREF _Toc215693227 \h </w:instrText>
            </w:r>
            <w:r>
              <w:rPr>
                <w:noProof/>
                <w:webHidden/>
              </w:rPr>
            </w:r>
            <w:r>
              <w:rPr>
                <w:noProof/>
                <w:webHidden/>
              </w:rPr>
              <w:fldChar w:fldCharType="separate"/>
            </w:r>
            <w:r>
              <w:rPr>
                <w:noProof/>
                <w:webHidden/>
              </w:rPr>
              <w:t>3</w:t>
            </w:r>
            <w:r>
              <w:rPr>
                <w:noProof/>
                <w:webHidden/>
              </w:rPr>
              <w:fldChar w:fldCharType="end"/>
            </w:r>
          </w:hyperlink>
        </w:p>
        <w:p w14:paraId="130ADEE1" w14:textId="6693D272"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8" w:history="1">
            <w:r w:rsidRPr="0008240F">
              <w:rPr>
                <w:rStyle w:val="Hipervnculo"/>
                <w:noProof/>
              </w:rPr>
              <w:t>Software necesario</w:t>
            </w:r>
            <w:r>
              <w:rPr>
                <w:noProof/>
                <w:webHidden/>
              </w:rPr>
              <w:tab/>
            </w:r>
            <w:r>
              <w:rPr>
                <w:noProof/>
                <w:webHidden/>
              </w:rPr>
              <w:fldChar w:fldCharType="begin"/>
            </w:r>
            <w:r>
              <w:rPr>
                <w:noProof/>
                <w:webHidden/>
              </w:rPr>
              <w:instrText xml:space="preserve"> PAGEREF _Toc215693228 \h </w:instrText>
            </w:r>
            <w:r>
              <w:rPr>
                <w:noProof/>
                <w:webHidden/>
              </w:rPr>
            </w:r>
            <w:r>
              <w:rPr>
                <w:noProof/>
                <w:webHidden/>
              </w:rPr>
              <w:fldChar w:fldCharType="separate"/>
            </w:r>
            <w:r>
              <w:rPr>
                <w:noProof/>
                <w:webHidden/>
              </w:rPr>
              <w:t>4</w:t>
            </w:r>
            <w:r>
              <w:rPr>
                <w:noProof/>
                <w:webHidden/>
              </w:rPr>
              <w:fldChar w:fldCharType="end"/>
            </w:r>
          </w:hyperlink>
        </w:p>
        <w:p w14:paraId="23152167" w14:textId="4341E4FD"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29" w:history="1">
            <w:r w:rsidRPr="0008240F">
              <w:rPr>
                <w:rStyle w:val="Hipervnculo"/>
                <w:noProof/>
              </w:rPr>
              <w:t>Conocimientos previos recomendados</w:t>
            </w:r>
            <w:r>
              <w:rPr>
                <w:noProof/>
                <w:webHidden/>
              </w:rPr>
              <w:tab/>
            </w:r>
            <w:r>
              <w:rPr>
                <w:noProof/>
                <w:webHidden/>
              </w:rPr>
              <w:fldChar w:fldCharType="begin"/>
            </w:r>
            <w:r>
              <w:rPr>
                <w:noProof/>
                <w:webHidden/>
              </w:rPr>
              <w:instrText xml:space="preserve"> PAGEREF _Toc215693229 \h </w:instrText>
            </w:r>
            <w:r>
              <w:rPr>
                <w:noProof/>
                <w:webHidden/>
              </w:rPr>
            </w:r>
            <w:r>
              <w:rPr>
                <w:noProof/>
                <w:webHidden/>
              </w:rPr>
              <w:fldChar w:fldCharType="separate"/>
            </w:r>
            <w:r>
              <w:rPr>
                <w:noProof/>
                <w:webHidden/>
              </w:rPr>
              <w:t>4</w:t>
            </w:r>
            <w:r>
              <w:rPr>
                <w:noProof/>
                <w:webHidden/>
              </w:rPr>
              <w:fldChar w:fldCharType="end"/>
            </w:r>
          </w:hyperlink>
        </w:p>
        <w:p w14:paraId="7CAF20B7" w14:textId="1590F2F1"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0" w:history="1">
            <w:r w:rsidRPr="0008240F">
              <w:rPr>
                <w:rStyle w:val="Hipervnculo"/>
                <w:noProof/>
              </w:rPr>
              <w:t>4. INSTALACIÓN DEL ENTORNO DE DESARROLLO</w:t>
            </w:r>
            <w:r>
              <w:rPr>
                <w:noProof/>
                <w:webHidden/>
              </w:rPr>
              <w:tab/>
            </w:r>
            <w:r>
              <w:rPr>
                <w:noProof/>
                <w:webHidden/>
              </w:rPr>
              <w:fldChar w:fldCharType="begin"/>
            </w:r>
            <w:r>
              <w:rPr>
                <w:noProof/>
                <w:webHidden/>
              </w:rPr>
              <w:instrText xml:space="preserve"> PAGEREF _Toc215693230 \h </w:instrText>
            </w:r>
            <w:r>
              <w:rPr>
                <w:noProof/>
                <w:webHidden/>
              </w:rPr>
            </w:r>
            <w:r>
              <w:rPr>
                <w:noProof/>
                <w:webHidden/>
              </w:rPr>
              <w:fldChar w:fldCharType="separate"/>
            </w:r>
            <w:r>
              <w:rPr>
                <w:noProof/>
                <w:webHidden/>
              </w:rPr>
              <w:t>4</w:t>
            </w:r>
            <w:r>
              <w:rPr>
                <w:noProof/>
                <w:webHidden/>
              </w:rPr>
              <w:fldChar w:fldCharType="end"/>
            </w:r>
          </w:hyperlink>
        </w:p>
        <w:p w14:paraId="65870470" w14:textId="3CAEF18A"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1" w:history="1">
            <w:r w:rsidRPr="0008240F">
              <w:rPr>
                <w:rStyle w:val="Hipervnculo"/>
                <w:noProof/>
              </w:rPr>
              <w:t>4.1 Configuración para la ESP32</w:t>
            </w:r>
            <w:r>
              <w:rPr>
                <w:noProof/>
                <w:webHidden/>
              </w:rPr>
              <w:tab/>
            </w:r>
            <w:r>
              <w:rPr>
                <w:noProof/>
                <w:webHidden/>
              </w:rPr>
              <w:fldChar w:fldCharType="begin"/>
            </w:r>
            <w:r>
              <w:rPr>
                <w:noProof/>
                <w:webHidden/>
              </w:rPr>
              <w:instrText xml:space="preserve"> PAGEREF _Toc215693231 \h </w:instrText>
            </w:r>
            <w:r>
              <w:rPr>
                <w:noProof/>
                <w:webHidden/>
              </w:rPr>
            </w:r>
            <w:r>
              <w:rPr>
                <w:noProof/>
                <w:webHidden/>
              </w:rPr>
              <w:fldChar w:fldCharType="separate"/>
            </w:r>
            <w:r>
              <w:rPr>
                <w:noProof/>
                <w:webHidden/>
              </w:rPr>
              <w:t>4</w:t>
            </w:r>
            <w:r>
              <w:rPr>
                <w:noProof/>
                <w:webHidden/>
              </w:rPr>
              <w:fldChar w:fldCharType="end"/>
            </w:r>
          </w:hyperlink>
        </w:p>
        <w:p w14:paraId="07C2358D" w14:textId="0CB26622"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2" w:history="1">
            <w:r w:rsidRPr="0008240F">
              <w:rPr>
                <w:rStyle w:val="Hipervnculo"/>
                <w:noProof/>
              </w:rPr>
              <w:t>4.2 Configuración del Servidor</w:t>
            </w:r>
            <w:r>
              <w:rPr>
                <w:noProof/>
                <w:webHidden/>
              </w:rPr>
              <w:tab/>
            </w:r>
            <w:r>
              <w:rPr>
                <w:noProof/>
                <w:webHidden/>
              </w:rPr>
              <w:fldChar w:fldCharType="begin"/>
            </w:r>
            <w:r>
              <w:rPr>
                <w:noProof/>
                <w:webHidden/>
              </w:rPr>
              <w:instrText xml:space="preserve"> PAGEREF _Toc215693232 \h </w:instrText>
            </w:r>
            <w:r>
              <w:rPr>
                <w:noProof/>
                <w:webHidden/>
              </w:rPr>
            </w:r>
            <w:r>
              <w:rPr>
                <w:noProof/>
                <w:webHidden/>
              </w:rPr>
              <w:fldChar w:fldCharType="separate"/>
            </w:r>
            <w:r>
              <w:rPr>
                <w:noProof/>
                <w:webHidden/>
              </w:rPr>
              <w:t>6</w:t>
            </w:r>
            <w:r>
              <w:rPr>
                <w:noProof/>
                <w:webHidden/>
              </w:rPr>
              <w:fldChar w:fldCharType="end"/>
            </w:r>
          </w:hyperlink>
        </w:p>
        <w:p w14:paraId="408D152D" w14:textId="5C142C76"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3" w:history="1">
            <w:r w:rsidRPr="0008240F">
              <w:rPr>
                <w:rStyle w:val="Hipervnculo"/>
                <w:noProof/>
              </w:rPr>
              <w:t>5. PREPARACIÓN DEL HARDWARE</w:t>
            </w:r>
            <w:r>
              <w:rPr>
                <w:noProof/>
                <w:webHidden/>
              </w:rPr>
              <w:tab/>
            </w:r>
            <w:r>
              <w:rPr>
                <w:noProof/>
                <w:webHidden/>
              </w:rPr>
              <w:fldChar w:fldCharType="begin"/>
            </w:r>
            <w:r>
              <w:rPr>
                <w:noProof/>
                <w:webHidden/>
              </w:rPr>
              <w:instrText xml:space="preserve"> PAGEREF _Toc215693233 \h </w:instrText>
            </w:r>
            <w:r>
              <w:rPr>
                <w:noProof/>
                <w:webHidden/>
              </w:rPr>
            </w:r>
            <w:r>
              <w:rPr>
                <w:noProof/>
                <w:webHidden/>
              </w:rPr>
              <w:fldChar w:fldCharType="separate"/>
            </w:r>
            <w:r>
              <w:rPr>
                <w:noProof/>
                <w:webHidden/>
              </w:rPr>
              <w:t>7</w:t>
            </w:r>
            <w:r>
              <w:rPr>
                <w:noProof/>
                <w:webHidden/>
              </w:rPr>
              <w:fldChar w:fldCharType="end"/>
            </w:r>
          </w:hyperlink>
        </w:p>
        <w:p w14:paraId="7F72269A" w14:textId="05653B87"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4" w:history="1">
            <w:r w:rsidRPr="0008240F">
              <w:rPr>
                <w:rStyle w:val="Hipervnculo"/>
                <w:noProof/>
              </w:rPr>
              <w:t>5.1 Instalación de Drivers</w:t>
            </w:r>
            <w:r>
              <w:rPr>
                <w:noProof/>
                <w:webHidden/>
              </w:rPr>
              <w:tab/>
            </w:r>
            <w:r>
              <w:rPr>
                <w:noProof/>
                <w:webHidden/>
              </w:rPr>
              <w:fldChar w:fldCharType="begin"/>
            </w:r>
            <w:r>
              <w:rPr>
                <w:noProof/>
                <w:webHidden/>
              </w:rPr>
              <w:instrText xml:space="preserve"> PAGEREF _Toc215693234 \h </w:instrText>
            </w:r>
            <w:r>
              <w:rPr>
                <w:noProof/>
                <w:webHidden/>
              </w:rPr>
            </w:r>
            <w:r>
              <w:rPr>
                <w:noProof/>
                <w:webHidden/>
              </w:rPr>
              <w:fldChar w:fldCharType="separate"/>
            </w:r>
            <w:r>
              <w:rPr>
                <w:noProof/>
                <w:webHidden/>
              </w:rPr>
              <w:t>7</w:t>
            </w:r>
            <w:r>
              <w:rPr>
                <w:noProof/>
                <w:webHidden/>
              </w:rPr>
              <w:fldChar w:fldCharType="end"/>
            </w:r>
          </w:hyperlink>
        </w:p>
        <w:p w14:paraId="593FD82E" w14:textId="5883BCD5"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5" w:history="1">
            <w:r w:rsidRPr="0008240F">
              <w:rPr>
                <w:rStyle w:val="Hipervnculo"/>
                <w:noProof/>
              </w:rPr>
              <w:t>5.2 Conexión de la Placa</w:t>
            </w:r>
            <w:r>
              <w:rPr>
                <w:noProof/>
                <w:webHidden/>
              </w:rPr>
              <w:tab/>
            </w:r>
            <w:r>
              <w:rPr>
                <w:noProof/>
                <w:webHidden/>
              </w:rPr>
              <w:fldChar w:fldCharType="begin"/>
            </w:r>
            <w:r>
              <w:rPr>
                <w:noProof/>
                <w:webHidden/>
              </w:rPr>
              <w:instrText xml:space="preserve"> PAGEREF _Toc215693235 \h </w:instrText>
            </w:r>
            <w:r>
              <w:rPr>
                <w:noProof/>
                <w:webHidden/>
              </w:rPr>
            </w:r>
            <w:r>
              <w:rPr>
                <w:noProof/>
                <w:webHidden/>
              </w:rPr>
              <w:fldChar w:fldCharType="separate"/>
            </w:r>
            <w:r>
              <w:rPr>
                <w:noProof/>
                <w:webHidden/>
              </w:rPr>
              <w:t>7</w:t>
            </w:r>
            <w:r>
              <w:rPr>
                <w:noProof/>
                <w:webHidden/>
              </w:rPr>
              <w:fldChar w:fldCharType="end"/>
            </w:r>
          </w:hyperlink>
        </w:p>
        <w:p w14:paraId="01554ED5" w14:textId="24306A43"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6" w:history="1">
            <w:r w:rsidRPr="0008240F">
              <w:rPr>
                <w:rStyle w:val="Hipervnculo"/>
                <w:noProof/>
              </w:rPr>
              <w:t>6. CONEXIÓN FÍSICA DE SENSORES</w:t>
            </w:r>
            <w:r>
              <w:rPr>
                <w:noProof/>
                <w:webHidden/>
              </w:rPr>
              <w:tab/>
            </w:r>
            <w:r>
              <w:rPr>
                <w:noProof/>
                <w:webHidden/>
              </w:rPr>
              <w:fldChar w:fldCharType="begin"/>
            </w:r>
            <w:r>
              <w:rPr>
                <w:noProof/>
                <w:webHidden/>
              </w:rPr>
              <w:instrText xml:space="preserve"> PAGEREF _Toc215693236 \h </w:instrText>
            </w:r>
            <w:r>
              <w:rPr>
                <w:noProof/>
                <w:webHidden/>
              </w:rPr>
            </w:r>
            <w:r>
              <w:rPr>
                <w:noProof/>
                <w:webHidden/>
              </w:rPr>
              <w:fldChar w:fldCharType="separate"/>
            </w:r>
            <w:r>
              <w:rPr>
                <w:noProof/>
                <w:webHidden/>
              </w:rPr>
              <w:t>8</w:t>
            </w:r>
            <w:r>
              <w:rPr>
                <w:noProof/>
                <w:webHidden/>
              </w:rPr>
              <w:fldChar w:fldCharType="end"/>
            </w:r>
          </w:hyperlink>
        </w:p>
        <w:p w14:paraId="40BDE6FE" w14:textId="10C7C658"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7" w:history="1">
            <w:r w:rsidRPr="0008240F">
              <w:rPr>
                <w:rStyle w:val="Hipervnculo"/>
                <w:noProof/>
              </w:rPr>
              <w:t>6.1 Distribución de Pines</w:t>
            </w:r>
            <w:r>
              <w:rPr>
                <w:noProof/>
                <w:webHidden/>
              </w:rPr>
              <w:tab/>
            </w:r>
            <w:r>
              <w:rPr>
                <w:noProof/>
                <w:webHidden/>
              </w:rPr>
              <w:fldChar w:fldCharType="begin"/>
            </w:r>
            <w:r>
              <w:rPr>
                <w:noProof/>
                <w:webHidden/>
              </w:rPr>
              <w:instrText xml:space="preserve"> PAGEREF _Toc215693237 \h </w:instrText>
            </w:r>
            <w:r>
              <w:rPr>
                <w:noProof/>
                <w:webHidden/>
              </w:rPr>
            </w:r>
            <w:r>
              <w:rPr>
                <w:noProof/>
                <w:webHidden/>
              </w:rPr>
              <w:fldChar w:fldCharType="separate"/>
            </w:r>
            <w:r>
              <w:rPr>
                <w:noProof/>
                <w:webHidden/>
              </w:rPr>
              <w:t>8</w:t>
            </w:r>
            <w:r>
              <w:rPr>
                <w:noProof/>
                <w:webHidden/>
              </w:rPr>
              <w:fldChar w:fldCharType="end"/>
            </w:r>
          </w:hyperlink>
        </w:p>
        <w:p w14:paraId="50537F28" w14:textId="2DF26317"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8" w:history="1">
            <w:r w:rsidRPr="0008240F">
              <w:rPr>
                <w:rStyle w:val="Hipervnculo"/>
                <w:noProof/>
              </w:rPr>
              <w:t>6.2 Configuración del RTC (Reloj de Tiempo Real)</w:t>
            </w:r>
            <w:r>
              <w:rPr>
                <w:noProof/>
                <w:webHidden/>
              </w:rPr>
              <w:tab/>
            </w:r>
            <w:r>
              <w:rPr>
                <w:noProof/>
                <w:webHidden/>
              </w:rPr>
              <w:fldChar w:fldCharType="begin"/>
            </w:r>
            <w:r>
              <w:rPr>
                <w:noProof/>
                <w:webHidden/>
              </w:rPr>
              <w:instrText xml:space="preserve"> PAGEREF _Toc215693238 \h </w:instrText>
            </w:r>
            <w:r>
              <w:rPr>
                <w:noProof/>
                <w:webHidden/>
              </w:rPr>
            </w:r>
            <w:r>
              <w:rPr>
                <w:noProof/>
                <w:webHidden/>
              </w:rPr>
              <w:fldChar w:fldCharType="separate"/>
            </w:r>
            <w:r>
              <w:rPr>
                <w:noProof/>
                <w:webHidden/>
              </w:rPr>
              <w:t>9</w:t>
            </w:r>
            <w:r>
              <w:rPr>
                <w:noProof/>
                <w:webHidden/>
              </w:rPr>
              <w:fldChar w:fldCharType="end"/>
            </w:r>
          </w:hyperlink>
        </w:p>
        <w:p w14:paraId="2E420184" w14:textId="3B840B4E"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39" w:history="1">
            <w:r w:rsidRPr="0008240F">
              <w:rPr>
                <w:rStyle w:val="Hipervnculo"/>
                <w:noProof/>
              </w:rPr>
              <w:t>6.3 Conexión de Sensores Individuales</w:t>
            </w:r>
            <w:r>
              <w:rPr>
                <w:noProof/>
                <w:webHidden/>
              </w:rPr>
              <w:tab/>
            </w:r>
            <w:r>
              <w:rPr>
                <w:noProof/>
                <w:webHidden/>
              </w:rPr>
              <w:fldChar w:fldCharType="begin"/>
            </w:r>
            <w:r>
              <w:rPr>
                <w:noProof/>
                <w:webHidden/>
              </w:rPr>
              <w:instrText xml:space="preserve"> PAGEREF _Toc215693239 \h </w:instrText>
            </w:r>
            <w:r>
              <w:rPr>
                <w:noProof/>
                <w:webHidden/>
              </w:rPr>
            </w:r>
            <w:r>
              <w:rPr>
                <w:noProof/>
                <w:webHidden/>
              </w:rPr>
              <w:fldChar w:fldCharType="separate"/>
            </w:r>
            <w:r>
              <w:rPr>
                <w:noProof/>
                <w:webHidden/>
              </w:rPr>
              <w:t>10</w:t>
            </w:r>
            <w:r>
              <w:rPr>
                <w:noProof/>
                <w:webHidden/>
              </w:rPr>
              <w:fldChar w:fldCharType="end"/>
            </w:r>
          </w:hyperlink>
        </w:p>
        <w:p w14:paraId="3540F294" w14:textId="04E34267"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0" w:history="1">
            <w:r w:rsidRPr="0008240F">
              <w:rPr>
                <w:rStyle w:val="Hipervnculo"/>
                <w:noProof/>
              </w:rPr>
              <w:t>7. CONFIGURACIÓN Y USO DEL SISTEMA</w:t>
            </w:r>
            <w:r>
              <w:rPr>
                <w:noProof/>
                <w:webHidden/>
              </w:rPr>
              <w:tab/>
            </w:r>
            <w:r>
              <w:rPr>
                <w:noProof/>
                <w:webHidden/>
              </w:rPr>
              <w:fldChar w:fldCharType="begin"/>
            </w:r>
            <w:r>
              <w:rPr>
                <w:noProof/>
                <w:webHidden/>
              </w:rPr>
              <w:instrText xml:space="preserve"> PAGEREF _Toc215693240 \h </w:instrText>
            </w:r>
            <w:r>
              <w:rPr>
                <w:noProof/>
                <w:webHidden/>
              </w:rPr>
            </w:r>
            <w:r>
              <w:rPr>
                <w:noProof/>
                <w:webHidden/>
              </w:rPr>
              <w:fldChar w:fldCharType="separate"/>
            </w:r>
            <w:r>
              <w:rPr>
                <w:noProof/>
                <w:webHidden/>
              </w:rPr>
              <w:t>12</w:t>
            </w:r>
            <w:r>
              <w:rPr>
                <w:noProof/>
                <w:webHidden/>
              </w:rPr>
              <w:fldChar w:fldCharType="end"/>
            </w:r>
          </w:hyperlink>
        </w:p>
        <w:p w14:paraId="17A6F880" w14:textId="7AD92EAD"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1" w:history="1">
            <w:r w:rsidRPr="0008240F">
              <w:rPr>
                <w:rStyle w:val="Hipervnculo"/>
                <w:noProof/>
              </w:rPr>
              <w:t>7.1 Flasheo del Programa</w:t>
            </w:r>
            <w:r>
              <w:rPr>
                <w:noProof/>
                <w:webHidden/>
              </w:rPr>
              <w:tab/>
            </w:r>
            <w:r>
              <w:rPr>
                <w:noProof/>
                <w:webHidden/>
              </w:rPr>
              <w:fldChar w:fldCharType="begin"/>
            </w:r>
            <w:r>
              <w:rPr>
                <w:noProof/>
                <w:webHidden/>
              </w:rPr>
              <w:instrText xml:space="preserve"> PAGEREF _Toc215693241 \h </w:instrText>
            </w:r>
            <w:r>
              <w:rPr>
                <w:noProof/>
                <w:webHidden/>
              </w:rPr>
            </w:r>
            <w:r>
              <w:rPr>
                <w:noProof/>
                <w:webHidden/>
              </w:rPr>
              <w:fldChar w:fldCharType="separate"/>
            </w:r>
            <w:r>
              <w:rPr>
                <w:noProof/>
                <w:webHidden/>
              </w:rPr>
              <w:t>12</w:t>
            </w:r>
            <w:r>
              <w:rPr>
                <w:noProof/>
                <w:webHidden/>
              </w:rPr>
              <w:fldChar w:fldCharType="end"/>
            </w:r>
          </w:hyperlink>
        </w:p>
        <w:p w14:paraId="7B980D14" w14:textId="597DA244"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2" w:history="1">
            <w:r w:rsidRPr="0008240F">
              <w:rPr>
                <w:rStyle w:val="Hipervnculo"/>
                <w:noProof/>
              </w:rPr>
              <w:t>7.2 Configuración de Red WiFi</w:t>
            </w:r>
            <w:r>
              <w:rPr>
                <w:noProof/>
                <w:webHidden/>
              </w:rPr>
              <w:tab/>
            </w:r>
            <w:r>
              <w:rPr>
                <w:noProof/>
                <w:webHidden/>
              </w:rPr>
              <w:fldChar w:fldCharType="begin"/>
            </w:r>
            <w:r>
              <w:rPr>
                <w:noProof/>
                <w:webHidden/>
              </w:rPr>
              <w:instrText xml:space="preserve"> PAGEREF _Toc215693242 \h </w:instrText>
            </w:r>
            <w:r>
              <w:rPr>
                <w:noProof/>
                <w:webHidden/>
              </w:rPr>
            </w:r>
            <w:r>
              <w:rPr>
                <w:noProof/>
                <w:webHidden/>
              </w:rPr>
              <w:fldChar w:fldCharType="separate"/>
            </w:r>
            <w:r>
              <w:rPr>
                <w:noProof/>
                <w:webHidden/>
              </w:rPr>
              <w:t>13</w:t>
            </w:r>
            <w:r>
              <w:rPr>
                <w:noProof/>
                <w:webHidden/>
              </w:rPr>
              <w:fldChar w:fldCharType="end"/>
            </w:r>
          </w:hyperlink>
        </w:p>
        <w:p w14:paraId="133ABC84" w14:textId="4284DFC9"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3" w:history="1">
            <w:r w:rsidRPr="0008240F">
              <w:rPr>
                <w:rStyle w:val="Hipervnculo"/>
                <w:noProof/>
              </w:rPr>
              <w:t>7.3 Monitoreo Serial</w:t>
            </w:r>
            <w:r>
              <w:rPr>
                <w:noProof/>
                <w:webHidden/>
              </w:rPr>
              <w:tab/>
            </w:r>
            <w:r>
              <w:rPr>
                <w:noProof/>
                <w:webHidden/>
              </w:rPr>
              <w:fldChar w:fldCharType="begin"/>
            </w:r>
            <w:r>
              <w:rPr>
                <w:noProof/>
                <w:webHidden/>
              </w:rPr>
              <w:instrText xml:space="preserve"> PAGEREF _Toc215693243 \h </w:instrText>
            </w:r>
            <w:r>
              <w:rPr>
                <w:noProof/>
                <w:webHidden/>
              </w:rPr>
            </w:r>
            <w:r>
              <w:rPr>
                <w:noProof/>
                <w:webHidden/>
              </w:rPr>
              <w:fldChar w:fldCharType="separate"/>
            </w:r>
            <w:r>
              <w:rPr>
                <w:noProof/>
                <w:webHidden/>
              </w:rPr>
              <w:t>15</w:t>
            </w:r>
            <w:r>
              <w:rPr>
                <w:noProof/>
                <w:webHidden/>
              </w:rPr>
              <w:fldChar w:fldCharType="end"/>
            </w:r>
          </w:hyperlink>
        </w:p>
        <w:p w14:paraId="4F5EDE5B" w14:textId="0EFD33AF"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4" w:history="1">
            <w:r w:rsidRPr="0008240F">
              <w:rPr>
                <w:rStyle w:val="Hipervnculo"/>
                <w:noProof/>
              </w:rPr>
              <w:t>8. COMUNICACIÓN ENTRE MÓDULOS</w:t>
            </w:r>
            <w:r>
              <w:rPr>
                <w:noProof/>
                <w:webHidden/>
              </w:rPr>
              <w:tab/>
            </w:r>
            <w:r>
              <w:rPr>
                <w:noProof/>
                <w:webHidden/>
              </w:rPr>
              <w:fldChar w:fldCharType="begin"/>
            </w:r>
            <w:r>
              <w:rPr>
                <w:noProof/>
                <w:webHidden/>
              </w:rPr>
              <w:instrText xml:space="preserve"> PAGEREF _Toc215693244 \h </w:instrText>
            </w:r>
            <w:r>
              <w:rPr>
                <w:noProof/>
                <w:webHidden/>
              </w:rPr>
            </w:r>
            <w:r>
              <w:rPr>
                <w:noProof/>
                <w:webHidden/>
              </w:rPr>
              <w:fldChar w:fldCharType="separate"/>
            </w:r>
            <w:r>
              <w:rPr>
                <w:noProof/>
                <w:webHidden/>
              </w:rPr>
              <w:t>16</w:t>
            </w:r>
            <w:r>
              <w:rPr>
                <w:noProof/>
                <w:webHidden/>
              </w:rPr>
              <w:fldChar w:fldCharType="end"/>
            </w:r>
          </w:hyperlink>
        </w:p>
        <w:p w14:paraId="05853110" w14:textId="7F4AEE99"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5" w:history="1">
            <w:r w:rsidRPr="0008240F">
              <w:rPr>
                <w:rStyle w:val="Hipervnculo"/>
                <w:noProof/>
              </w:rPr>
              <w:t>8.1 Proceso de Adquisición de Datos</w:t>
            </w:r>
            <w:r>
              <w:rPr>
                <w:noProof/>
                <w:webHidden/>
              </w:rPr>
              <w:tab/>
            </w:r>
            <w:r>
              <w:rPr>
                <w:noProof/>
                <w:webHidden/>
              </w:rPr>
              <w:fldChar w:fldCharType="begin"/>
            </w:r>
            <w:r>
              <w:rPr>
                <w:noProof/>
                <w:webHidden/>
              </w:rPr>
              <w:instrText xml:space="preserve"> PAGEREF _Toc215693245 \h </w:instrText>
            </w:r>
            <w:r>
              <w:rPr>
                <w:noProof/>
                <w:webHidden/>
              </w:rPr>
            </w:r>
            <w:r>
              <w:rPr>
                <w:noProof/>
                <w:webHidden/>
              </w:rPr>
              <w:fldChar w:fldCharType="separate"/>
            </w:r>
            <w:r>
              <w:rPr>
                <w:noProof/>
                <w:webHidden/>
              </w:rPr>
              <w:t>16</w:t>
            </w:r>
            <w:r>
              <w:rPr>
                <w:noProof/>
                <w:webHidden/>
              </w:rPr>
              <w:fldChar w:fldCharType="end"/>
            </w:r>
          </w:hyperlink>
        </w:p>
        <w:p w14:paraId="61B7EAC8" w14:textId="22C59E33"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6" w:history="1">
            <w:r w:rsidRPr="0008240F">
              <w:rPr>
                <w:rStyle w:val="Hipervnculo"/>
                <w:noProof/>
              </w:rPr>
              <w:t>8.2 Visualización de Datos en la Interfaz Web</w:t>
            </w:r>
            <w:r>
              <w:rPr>
                <w:noProof/>
                <w:webHidden/>
              </w:rPr>
              <w:tab/>
            </w:r>
            <w:r>
              <w:rPr>
                <w:noProof/>
                <w:webHidden/>
              </w:rPr>
              <w:fldChar w:fldCharType="begin"/>
            </w:r>
            <w:r>
              <w:rPr>
                <w:noProof/>
                <w:webHidden/>
              </w:rPr>
              <w:instrText xml:space="preserve"> PAGEREF _Toc215693246 \h </w:instrText>
            </w:r>
            <w:r>
              <w:rPr>
                <w:noProof/>
                <w:webHidden/>
              </w:rPr>
            </w:r>
            <w:r>
              <w:rPr>
                <w:noProof/>
                <w:webHidden/>
              </w:rPr>
              <w:fldChar w:fldCharType="separate"/>
            </w:r>
            <w:r>
              <w:rPr>
                <w:noProof/>
                <w:webHidden/>
              </w:rPr>
              <w:t>16</w:t>
            </w:r>
            <w:r>
              <w:rPr>
                <w:noProof/>
                <w:webHidden/>
              </w:rPr>
              <w:fldChar w:fldCharType="end"/>
            </w:r>
          </w:hyperlink>
        </w:p>
        <w:p w14:paraId="67B6EECB" w14:textId="0C97AF4C"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7" w:history="1">
            <w:r w:rsidRPr="0008240F">
              <w:rPr>
                <w:rStyle w:val="Hipervnculo"/>
                <w:noProof/>
              </w:rPr>
              <w:t>9. SOLUCIÓN DE PROBLEMAS COMUNES</w:t>
            </w:r>
            <w:r>
              <w:rPr>
                <w:noProof/>
                <w:webHidden/>
              </w:rPr>
              <w:tab/>
            </w:r>
            <w:r>
              <w:rPr>
                <w:noProof/>
                <w:webHidden/>
              </w:rPr>
              <w:fldChar w:fldCharType="begin"/>
            </w:r>
            <w:r>
              <w:rPr>
                <w:noProof/>
                <w:webHidden/>
              </w:rPr>
              <w:instrText xml:space="preserve"> PAGEREF _Toc215693247 \h </w:instrText>
            </w:r>
            <w:r>
              <w:rPr>
                <w:noProof/>
                <w:webHidden/>
              </w:rPr>
            </w:r>
            <w:r>
              <w:rPr>
                <w:noProof/>
                <w:webHidden/>
              </w:rPr>
              <w:fldChar w:fldCharType="separate"/>
            </w:r>
            <w:r>
              <w:rPr>
                <w:noProof/>
                <w:webHidden/>
              </w:rPr>
              <w:t>18</w:t>
            </w:r>
            <w:r>
              <w:rPr>
                <w:noProof/>
                <w:webHidden/>
              </w:rPr>
              <w:fldChar w:fldCharType="end"/>
            </w:r>
          </w:hyperlink>
        </w:p>
        <w:p w14:paraId="6FF3D06A" w14:textId="750A70BB"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8" w:history="1">
            <w:r w:rsidRPr="0008240F">
              <w:rPr>
                <w:rStyle w:val="Hipervnculo"/>
                <w:noProof/>
              </w:rPr>
              <w:t>La placa no es reconocida por el computador</w:t>
            </w:r>
            <w:r>
              <w:rPr>
                <w:noProof/>
                <w:webHidden/>
              </w:rPr>
              <w:tab/>
            </w:r>
            <w:r>
              <w:rPr>
                <w:noProof/>
                <w:webHidden/>
              </w:rPr>
              <w:fldChar w:fldCharType="begin"/>
            </w:r>
            <w:r>
              <w:rPr>
                <w:noProof/>
                <w:webHidden/>
              </w:rPr>
              <w:instrText xml:space="preserve"> PAGEREF _Toc215693248 \h </w:instrText>
            </w:r>
            <w:r>
              <w:rPr>
                <w:noProof/>
                <w:webHidden/>
              </w:rPr>
            </w:r>
            <w:r>
              <w:rPr>
                <w:noProof/>
                <w:webHidden/>
              </w:rPr>
              <w:fldChar w:fldCharType="separate"/>
            </w:r>
            <w:r>
              <w:rPr>
                <w:noProof/>
                <w:webHidden/>
              </w:rPr>
              <w:t>18</w:t>
            </w:r>
            <w:r>
              <w:rPr>
                <w:noProof/>
                <w:webHidden/>
              </w:rPr>
              <w:fldChar w:fldCharType="end"/>
            </w:r>
          </w:hyperlink>
        </w:p>
        <w:p w14:paraId="778F5735" w14:textId="3AB66357"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49" w:history="1">
            <w:r w:rsidRPr="0008240F">
              <w:rPr>
                <w:rStyle w:val="Hipervnculo"/>
                <w:noProof/>
              </w:rPr>
              <w:t>Error al flashear el programa</w:t>
            </w:r>
            <w:r>
              <w:rPr>
                <w:noProof/>
                <w:webHidden/>
              </w:rPr>
              <w:tab/>
            </w:r>
            <w:r>
              <w:rPr>
                <w:noProof/>
                <w:webHidden/>
              </w:rPr>
              <w:fldChar w:fldCharType="begin"/>
            </w:r>
            <w:r>
              <w:rPr>
                <w:noProof/>
                <w:webHidden/>
              </w:rPr>
              <w:instrText xml:space="preserve"> PAGEREF _Toc215693249 \h </w:instrText>
            </w:r>
            <w:r>
              <w:rPr>
                <w:noProof/>
                <w:webHidden/>
              </w:rPr>
            </w:r>
            <w:r>
              <w:rPr>
                <w:noProof/>
                <w:webHidden/>
              </w:rPr>
              <w:fldChar w:fldCharType="separate"/>
            </w:r>
            <w:r>
              <w:rPr>
                <w:noProof/>
                <w:webHidden/>
              </w:rPr>
              <w:t>19</w:t>
            </w:r>
            <w:r>
              <w:rPr>
                <w:noProof/>
                <w:webHidden/>
              </w:rPr>
              <w:fldChar w:fldCharType="end"/>
            </w:r>
          </w:hyperlink>
        </w:p>
        <w:p w14:paraId="51119140" w14:textId="681D7D9C"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0" w:history="1">
            <w:r w:rsidRPr="0008240F">
              <w:rPr>
                <w:rStyle w:val="Hipervnculo"/>
                <w:noProof/>
              </w:rPr>
              <w:t>La placa no se conecta al WiFi</w:t>
            </w:r>
            <w:r>
              <w:rPr>
                <w:noProof/>
                <w:webHidden/>
              </w:rPr>
              <w:tab/>
            </w:r>
            <w:r>
              <w:rPr>
                <w:noProof/>
                <w:webHidden/>
              </w:rPr>
              <w:fldChar w:fldCharType="begin"/>
            </w:r>
            <w:r>
              <w:rPr>
                <w:noProof/>
                <w:webHidden/>
              </w:rPr>
              <w:instrText xml:space="preserve"> PAGEREF _Toc215693250 \h </w:instrText>
            </w:r>
            <w:r>
              <w:rPr>
                <w:noProof/>
                <w:webHidden/>
              </w:rPr>
            </w:r>
            <w:r>
              <w:rPr>
                <w:noProof/>
                <w:webHidden/>
              </w:rPr>
              <w:fldChar w:fldCharType="separate"/>
            </w:r>
            <w:r>
              <w:rPr>
                <w:noProof/>
                <w:webHidden/>
              </w:rPr>
              <w:t>19</w:t>
            </w:r>
            <w:r>
              <w:rPr>
                <w:noProof/>
                <w:webHidden/>
              </w:rPr>
              <w:fldChar w:fldCharType="end"/>
            </w:r>
          </w:hyperlink>
        </w:p>
        <w:p w14:paraId="29FE2DFA" w14:textId="23A2AFBC"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1" w:history="1">
            <w:r w:rsidRPr="0008240F">
              <w:rPr>
                <w:rStyle w:val="Hipervnculo"/>
                <w:noProof/>
              </w:rPr>
              <w:t>Los datos no tienen estampa de tiempo correcta</w:t>
            </w:r>
            <w:r>
              <w:rPr>
                <w:noProof/>
                <w:webHidden/>
              </w:rPr>
              <w:tab/>
            </w:r>
            <w:r>
              <w:rPr>
                <w:noProof/>
                <w:webHidden/>
              </w:rPr>
              <w:fldChar w:fldCharType="begin"/>
            </w:r>
            <w:r>
              <w:rPr>
                <w:noProof/>
                <w:webHidden/>
              </w:rPr>
              <w:instrText xml:space="preserve"> PAGEREF _Toc215693251 \h </w:instrText>
            </w:r>
            <w:r>
              <w:rPr>
                <w:noProof/>
                <w:webHidden/>
              </w:rPr>
            </w:r>
            <w:r>
              <w:rPr>
                <w:noProof/>
                <w:webHidden/>
              </w:rPr>
              <w:fldChar w:fldCharType="separate"/>
            </w:r>
            <w:r>
              <w:rPr>
                <w:noProof/>
                <w:webHidden/>
              </w:rPr>
              <w:t>19</w:t>
            </w:r>
            <w:r>
              <w:rPr>
                <w:noProof/>
                <w:webHidden/>
              </w:rPr>
              <w:fldChar w:fldCharType="end"/>
            </w:r>
          </w:hyperlink>
        </w:p>
        <w:p w14:paraId="17368E9D" w14:textId="348CBF41"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2" w:history="1">
            <w:r w:rsidRPr="0008240F">
              <w:rPr>
                <w:rStyle w:val="Hipervnculo"/>
                <w:noProof/>
              </w:rPr>
              <w:t>Lecturas de sensores incorrectas o erráticas</w:t>
            </w:r>
            <w:r>
              <w:rPr>
                <w:noProof/>
                <w:webHidden/>
              </w:rPr>
              <w:tab/>
            </w:r>
            <w:r>
              <w:rPr>
                <w:noProof/>
                <w:webHidden/>
              </w:rPr>
              <w:fldChar w:fldCharType="begin"/>
            </w:r>
            <w:r>
              <w:rPr>
                <w:noProof/>
                <w:webHidden/>
              </w:rPr>
              <w:instrText xml:space="preserve"> PAGEREF _Toc215693252 \h </w:instrText>
            </w:r>
            <w:r>
              <w:rPr>
                <w:noProof/>
                <w:webHidden/>
              </w:rPr>
            </w:r>
            <w:r>
              <w:rPr>
                <w:noProof/>
                <w:webHidden/>
              </w:rPr>
              <w:fldChar w:fldCharType="separate"/>
            </w:r>
            <w:r>
              <w:rPr>
                <w:noProof/>
                <w:webHidden/>
              </w:rPr>
              <w:t>20</w:t>
            </w:r>
            <w:r>
              <w:rPr>
                <w:noProof/>
                <w:webHidden/>
              </w:rPr>
              <w:fldChar w:fldCharType="end"/>
            </w:r>
          </w:hyperlink>
        </w:p>
        <w:p w14:paraId="2309D8C1" w14:textId="7639E8BA"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3" w:history="1">
            <w:r w:rsidRPr="0008240F">
              <w:rPr>
                <w:rStyle w:val="Hipervnculo"/>
                <w:noProof/>
              </w:rPr>
              <w:t>No aparece el botón para descargar datos en la interfaz web</w:t>
            </w:r>
            <w:r>
              <w:rPr>
                <w:noProof/>
                <w:webHidden/>
              </w:rPr>
              <w:tab/>
            </w:r>
            <w:r>
              <w:rPr>
                <w:noProof/>
                <w:webHidden/>
              </w:rPr>
              <w:fldChar w:fldCharType="begin"/>
            </w:r>
            <w:r>
              <w:rPr>
                <w:noProof/>
                <w:webHidden/>
              </w:rPr>
              <w:instrText xml:space="preserve"> PAGEREF _Toc215693253 \h </w:instrText>
            </w:r>
            <w:r>
              <w:rPr>
                <w:noProof/>
                <w:webHidden/>
              </w:rPr>
            </w:r>
            <w:r>
              <w:rPr>
                <w:noProof/>
                <w:webHidden/>
              </w:rPr>
              <w:fldChar w:fldCharType="separate"/>
            </w:r>
            <w:r>
              <w:rPr>
                <w:noProof/>
                <w:webHidden/>
              </w:rPr>
              <w:t>20</w:t>
            </w:r>
            <w:r>
              <w:rPr>
                <w:noProof/>
                <w:webHidden/>
              </w:rPr>
              <w:fldChar w:fldCharType="end"/>
            </w:r>
          </w:hyperlink>
        </w:p>
        <w:p w14:paraId="4BCD3509" w14:textId="35D12932"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4" w:history="1">
            <w:r w:rsidRPr="0008240F">
              <w:rPr>
                <w:rStyle w:val="Hipervnculo"/>
                <w:noProof/>
              </w:rPr>
              <w:t>El sistema se reinicia constantemente</w:t>
            </w:r>
            <w:r>
              <w:rPr>
                <w:noProof/>
                <w:webHidden/>
              </w:rPr>
              <w:tab/>
            </w:r>
            <w:r>
              <w:rPr>
                <w:noProof/>
                <w:webHidden/>
              </w:rPr>
              <w:fldChar w:fldCharType="begin"/>
            </w:r>
            <w:r>
              <w:rPr>
                <w:noProof/>
                <w:webHidden/>
              </w:rPr>
              <w:instrText xml:space="preserve"> PAGEREF _Toc215693254 \h </w:instrText>
            </w:r>
            <w:r>
              <w:rPr>
                <w:noProof/>
                <w:webHidden/>
              </w:rPr>
            </w:r>
            <w:r>
              <w:rPr>
                <w:noProof/>
                <w:webHidden/>
              </w:rPr>
              <w:fldChar w:fldCharType="separate"/>
            </w:r>
            <w:r>
              <w:rPr>
                <w:noProof/>
                <w:webHidden/>
              </w:rPr>
              <w:t>20</w:t>
            </w:r>
            <w:r>
              <w:rPr>
                <w:noProof/>
                <w:webHidden/>
              </w:rPr>
              <w:fldChar w:fldCharType="end"/>
            </w:r>
          </w:hyperlink>
        </w:p>
        <w:p w14:paraId="1A787AB4" w14:textId="37B1DB8C"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5" w:history="1">
            <w:r w:rsidRPr="0008240F">
              <w:rPr>
                <w:rStyle w:val="Hipervnculo"/>
                <w:noProof/>
              </w:rPr>
              <w:t>10. REFERENCIAS Y RECURSOS ADICIONALES</w:t>
            </w:r>
            <w:r>
              <w:rPr>
                <w:noProof/>
                <w:webHidden/>
              </w:rPr>
              <w:tab/>
            </w:r>
            <w:r>
              <w:rPr>
                <w:noProof/>
                <w:webHidden/>
              </w:rPr>
              <w:fldChar w:fldCharType="begin"/>
            </w:r>
            <w:r>
              <w:rPr>
                <w:noProof/>
                <w:webHidden/>
              </w:rPr>
              <w:instrText xml:space="preserve"> PAGEREF _Toc215693255 \h </w:instrText>
            </w:r>
            <w:r>
              <w:rPr>
                <w:noProof/>
                <w:webHidden/>
              </w:rPr>
            </w:r>
            <w:r>
              <w:rPr>
                <w:noProof/>
                <w:webHidden/>
              </w:rPr>
              <w:fldChar w:fldCharType="separate"/>
            </w:r>
            <w:r>
              <w:rPr>
                <w:noProof/>
                <w:webHidden/>
              </w:rPr>
              <w:t>21</w:t>
            </w:r>
            <w:r>
              <w:rPr>
                <w:noProof/>
                <w:webHidden/>
              </w:rPr>
              <w:fldChar w:fldCharType="end"/>
            </w:r>
          </w:hyperlink>
        </w:p>
        <w:p w14:paraId="1B081C77" w14:textId="6A4BFB0D"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6" w:history="1">
            <w:r w:rsidRPr="0008240F">
              <w:rPr>
                <w:rStyle w:val="Hipervnculo"/>
                <w:noProof/>
              </w:rPr>
              <w:t>Documentación de sensores</w:t>
            </w:r>
            <w:r>
              <w:rPr>
                <w:noProof/>
                <w:webHidden/>
              </w:rPr>
              <w:tab/>
            </w:r>
            <w:r>
              <w:rPr>
                <w:noProof/>
                <w:webHidden/>
              </w:rPr>
              <w:fldChar w:fldCharType="begin"/>
            </w:r>
            <w:r>
              <w:rPr>
                <w:noProof/>
                <w:webHidden/>
              </w:rPr>
              <w:instrText xml:space="preserve"> PAGEREF _Toc215693256 \h </w:instrText>
            </w:r>
            <w:r>
              <w:rPr>
                <w:noProof/>
                <w:webHidden/>
              </w:rPr>
            </w:r>
            <w:r>
              <w:rPr>
                <w:noProof/>
                <w:webHidden/>
              </w:rPr>
              <w:fldChar w:fldCharType="separate"/>
            </w:r>
            <w:r>
              <w:rPr>
                <w:noProof/>
                <w:webHidden/>
              </w:rPr>
              <w:t>21</w:t>
            </w:r>
            <w:r>
              <w:rPr>
                <w:noProof/>
                <w:webHidden/>
              </w:rPr>
              <w:fldChar w:fldCharType="end"/>
            </w:r>
          </w:hyperlink>
        </w:p>
        <w:p w14:paraId="2138C93D" w14:textId="7759971B"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7" w:history="1">
            <w:r w:rsidRPr="0008240F">
              <w:rPr>
                <w:rStyle w:val="Hipervnculo"/>
                <w:noProof/>
              </w:rPr>
              <w:t>Drivers y software</w:t>
            </w:r>
            <w:r>
              <w:rPr>
                <w:noProof/>
                <w:webHidden/>
              </w:rPr>
              <w:tab/>
            </w:r>
            <w:r>
              <w:rPr>
                <w:noProof/>
                <w:webHidden/>
              </w:rPr>
              <w:fldChar w:fldCharType="begin"/>
            </w:r>
            <w:r>
              <w:rPr>
                <w:noProof/>
                <w:webHidden/>
              </w:rPr>
              <w:instrText xml:space="preserve"> PAGEREF _Toc215693257 \h </w:instrText>
            </w:r>
            <w:r>
              <w:rPr>
                <w:noProof/>
                <w:webHidden/>
              </w:rPr>
            </w:r>
            <w:r>
              <w:rPr>
                <w:noProof/>
                <w:webHidden/>
              </w:rPr>
              <w:fldChar w:fldCharType="separate"/>
            </w:r>
            <w:r>
              <w:rPr>
                <w:noProof/>
                <w:webHidden/>
              </w:rPr>
              <w:t>21</w:t>
            </w:r>
            <w:r>
              <w:rPr>
                <w:noProof/>
                <w:webHidden/>
              </w:rPr>
              <w:fldChar w:fldCharType="end"/>
            </w:r>
          </w:hyperlink>
        </w:p>
        <w:p w14:paraId="1A8CF1FE" w14:textId="7BDBE432"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8" w:history="1">
            <w:r w:rsidRPr="0008240F">
              <w:rPr>
                <w:rStyle w:val="Hipervnculo"/>
                <w:noProof/>
              </w:rPr>
              <w:t>Repositorio del proyecto</w:t>
            </w:r>
            <w:r>
              <w:rPr>
                <w:noProof/>
                <w:webHidden/>
              </w:rPr>
              <w:tab/>
            </w:r>
            <w:r>
              <w:rPr>
                <w:noProof/>
                <w:webHidden/>
              </w:rPr>
              <w:fldChar w:fldCharType="begin"/>
            </w:r>
            <w:r>
              <w:rPr>
                <w:noProof/>
                <w:webHidden/>
              </w:rPr>
              <w:instrText xml:space="preserve"> PAGEREF _Toc215693258 \h </w:instrText>
            </w:r>
            <w:r>
              <w:rPr>
                <w:noProof/>
                <w:webHidden/>
              </w:rPr>
            </w:r>
            <w:r>
              <w:rPr>
                <w:noProof/>
                <w:webHidden/>
              </w:rPr>
              <w:fldChar w:fldCharType="separate"/>
            </w:r>
            <w:r>
              <w:rPr>
                <w:noProof/>
                <w:webHidden/>
              </w:rPr>
              <w:t>21</w:t>
            </w:r>
            <w:r>
              <w:rPr>
                <w:noProof/>
                <w:webHidden/>
              </w:rPr>
              <w:fldChar w:fldCharType="end"/>
            </w:r>
          </w:hyperlink>
        </w:p>
        <w:p w14:paraId="2C2C6608" w14:textId="2C5DB2CD"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59" w:history="1">
            <w:r w:rsidRPr="0008240F">
              <w:rPr>
                <w:rStyle w:val="Hipervnculo"/>
                <w:noProof/>
              </w:rPr>
              <w:t>Documentación técnica</w:t>
            </w:r>
            <w:r>
              <w:rPr>
                <w:noProof/>
                <w:webHidden/>
              </w:rPr>
              <w:tab/>
            </w:r>
            <w:r>
              <w:rPr>
                <w:noProof/>
                <w:webHidden/>
              </w:rPr>
              <w:fldChar w:fldCharType="begin"/>
            </w:r>
            <w:r>
              <w:rPr>
                <w:noProof/>
                <w:webHidden/>
              </w:rPr>
              <w:instrText xml:space="preserve"> PAGEREF _Toc215693259 \h </w:instrText>
            </w:r>
            <w:r>
              <w:rPr>
                <w:noProof/>
                <w:webHidden/>
              </w:rPr>
            </w:r>
            <w:r>
              <w:rPr>
                <w:noProof/>
                <w:webHidden/>
              </w:rPr>
              <w:fldChar w:fldCharType="separate"/>
            </w:r>
            <w:r>
              <w:rPr>
                <w:noProof/>
                <w:webHidden/>
              </w:rPr>
              <w:t>21</w:t>
            </w:r>
            <w:r>
              <w:rPr>
                <w:noProof/>
                <w:webHidden/>
              </w:rPr>
              <w:fldChar w:fldCharType="end"/>
            </w:r>
          </w:hyperlink>
        </w:p>
        <w:p w14:paraId="3E5302B2" w14:textId="3E0463BB"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60" w:history="1">
            <w:r w:rsidRPr="0008240F">
              <w:rPr>
                <w:rStyle w:val="Hipervnculo"/>
                <w:noProof/>
              </w:rPr>
              <w:t>APÉNDICE A: Especificaciones Técnicas</w:t>
            </w:r>
            <w:r>
              <w:rPr>
                <w:noProof/>
                <w:webHidden/>
              </w:rPr>
              <w:tab/>
            </w:r>
            <w:r>
              <w:rPr>
                <w:noProof/>
                <w:webHidden/>
              </w:rPr>
              <w:fldChar w:fldCharType="begin"/>
            </w:r>
            <w:r>
              <w:rPr>
                <w:noProof/>
                <w:webHidden/>
              </w:rPr>
              <w:instrText xml:space="preserve"> PAGEREF _Toc215693260 \h </w:instrText>
            </w:r>
            <w:r>
              <w:rPr>
                <w:noProof/>
                <w:webHidden/>
              </w:rPr>
            </w:r>
            <w:r>
              <w:rPr>
                <w:noProof/>
                <w:webHidden/>
              </w:rPr>
              <w:fldChar w:fldCharType="separate"/>
            </w:r>
            <w:r>
              <w:rPr>
                <w:noProof/>
                <w:webHidden/>
              </w:rPr>
              <w:t>21</w:t>
            </w:r>
            <w:r>
              <w:rPr>
                <w:noProof/>
                <w:webHidden/>
              </w:rPr>
              <w:fldChar w:fldCharType="end"/>
            </w:r>
          </w:hyperlink>
        </w:p>
        <w:p w14:paraId="119B2C93" w14:textId="55E298E2"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61" w:history="1">
            <w:r w:rsidRPr="0008240F">
              <w:rPr>
                <w:rStyle w:val="Hipervnculo"/>
                <w:noProof/>
              </w:rPr>
              <w:t>Características de la ESP32</w:t>
            </w:r>
            <w:r>
              <w:rPr>
                <w:noProof/>
                <w:webHidden/>
              </w:rPr>
              <w:tab/>
            </w:r>
            <w:r>
              <w:rPr>
                <w:noProof/>
                <w:webHidden/>
              </w:rPr>
              <w:fldChar w:fldCharType="begin"/>
            </w:r>
            <w:r>
              <w:rPr>
                <w:noProof/>
                <w:webHidden/>
              </w:rPr>
              <w:instrText xml:space="preserve"> PAGEREF _Toc215693261 \h </w:instrText>
            </w:r>
            <w:r>
              <w:rPr>
                <w:noProof/>
                <w:webHidden/>
              </w:rPr>
            </w:r>
            <w:r>
              <w:rPr>
                <w:noProof/>
                <w:webHidden/>
              </w:rPr>
              <w:fldChar w:fldCharType="separate"/>
            </w:r>
            <w:r>
              <w:rPr>
                <w:noProof/>
                <w:webHidden/>
              </w:rPr>
              <w:t>21</w:t>
            </w:r>
            <w:r>
              <w:rPr>
                <w:noProof/>
                <w:webHidden/>
              </w:rPr>
              <w:fldChar w:fldCharType="end"/>
            </w:r>
          </w:hyperlink>
        </w:p>
        <w:p w14:paraId="0909C8F1" w14:textId="0FAAB1BB"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62" w:history="1">
            <w:r w:rsidRPr="0008240F">
              <w:rPr>
                <w:rStyle w:val="Hipervnculo"/>
                <w:noProof/>
              </w:rPr>
              <w:t>Rangos de medición de sensores</w:t>
            </w:r>
            <w:r>
              <w:rPr>
                <w:noProof/>
                <w:webHidden/>
              </w:rPr>
              <w:tab/>
            </w:r>
            <w:r>
              <w:rPr>
                <w:noProof/>
                <w:webHidden/>
              </w:rPr>
              <w:fldChar w:fldCharType="begin"/>
            </w:r>
            <w:r>
              <w:rPr>
                <w:noProof/>
                <w:webHidden/>
              </w:rPr>
              <w:instrText xml:space="preserve"> PAGEREF _Toc215693262 \h </w:instrText>
            </w:r>
            <w:r>
              <w:rPr>
                <w:noProof/>
                <w:webHidden/>
              </w:rPr>
            </w:r>
            <w:r>
              <w:rPr>
                <w:noProof/>
                <w:webHidden/>
              </w:rPr>
              <w:fldChar w:fldCharType="separate"/>
            </w:r>
            <w:r>
              <w:rPr>
                <w:noProof/>
                <w:webHidden/>
              </w:rPr>
              <w:t>22</w:t>
            </w:r>
            <w:r>
              <w:rPr>
                <w:noProof/>
                <w:webHidden/>
              </w:rPr>
              <w:fldChar w:fldCharType="end"/>
            </w:r>
          </w:hyperlink>
        </w:p>
        <w:p w14:paraId="576E683E" w14:textId="63608F37" w:rsidR="00D923E7" w:rsidRDefault="00D923E7">
          <w:pPr>
            <w:pStyle w:val="TDC3"/>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63" w:history="1">
            <w:r w:rsidRPr="0008240F">
              <w:rPr>
                <w:rStyle w:val="Hipervnculo"/>
                <w:noProof/>
              </w:rPr>
              <w:t>Consumo de energía estimado</w:t>
            </w:r>
            <w:r>
              <w:rPr>
                <w:noProof/>
                <w:webHidden/>
              </w:rPr>
              <w:tab/>
            </w:r>
            <w:r>
              <w:rPr>
                <w:noProof/>
                <w:webHidden/>
              </w:rPr>
              <w:fldChar w:fldCharType="begin"/>
            </w:r>
            <w:r>
              <w:rPr>
                <w:noProof/>
                <w:webHidden/>
              </w:rPr>
              <w:instrText xml:space="preserve"> PAGEREF _Toc215693263 \h </w:instrText>
            </w:r>
            <w:r>
              <w:rPr>
                <w:noProof/>
                <w:webHidden/>
              </w:rPr>
            </w:r>
            <w:r>
              <w:rPr>
                <w:noProof/>
                <w:webHidden/>
              </w:rPr>
              <w:fldChar w:fldCharType="separate"/>
            </w:r>
            <w:r>
              <w:rPr>
                <w:noProof/>
                <w:webHidden/>
              </w:rPr>
              <w:t>22</w:t>
            </w:r>
            <w:r>
              <w:rPr>
                <w:noProof/>
                <w:webHidden/>
              </w:rPr>
              <w:fldChar w:fldCharType="end"/>
            </w:r>
          </w:hyperlink>
        </w:p>
        <w:p w14:paraId="41A1F02F" w14:textId="1538653D"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64" w:history="1">
            <w:r w:rsidRPr="0008240F">
              <w:rPr>
                <w:rStyle w:val="Hipervnculo"/>
                <w:noProof/>
              </w:rPr>
              <w:t>APÉNDICE B: Glosario de Términos</w:t>
            </w:r>
            <w:r>
              <w:rPr>
                <w:noProof/>
                <w:webHidden/>
              </w:rPr>
              <w:tab/>
            </w:r>
            <w:r>
              <w:rPr>
                <w:noProof/>
                <w:webHidden/>
              </w:rPr>
              <w:fldChar w:fldCharType="begin"/>
            </w:r>
            <w:r>
              <w:rPr>
                <w:noProof/>
                <w:webHidden/>
              </w:rPr>
              <w:instrText xml:space="preserve"> PAGEREF _Toc215693264 \h </w:instrText>
            </w:r>
            <w:r>
              <w:rPr>
                <w:noProof/>
                <w:webHidden/>
              </w:rPr>
            </w:r>
            <w:r>
              <w:rPr>
                <w:noProof/>
                <w:webHidden/>
              </w:rPr>
              <w:fldChar w:fldCharType="separate"/>
            </w:r>
            <w:r>
              <w:rPr>
                <w:noProof/>
                <w:webHidden/>
              </w:rPr>
              <w:t>22</w:t>
            </w:r>
            <w:r>
              <w:rPr>
                <w:noProof/>
                <w:webHidden/>
              </w:rPr>
              <w:fldChar w:fldCharType="end"/>
            </w:r>
          </w:hyperlink>
        </w:p>
        <w:p w14:paraId="7C8816DC" w14:textId="5926CC3F"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65" w:history="1">
            <w:r w:rsidRPr="0008240F">
              <w:rPr>
                <w:rStyle w:val="Hipervnculo"/>
                <w:noProof/>
              </w:rPr>
              <w:t>HISTORIAL DE REVISIONES</w:t>
            </w:r>
            <w:r>
              <w:rPr>
                <w:noProof/>
                <w:webHidden/>
              </w:rPr>
              <w:tab/>
            </w:r>
            <w:r>
              <w:rPr>
                <w:noProof/>
                <w:webHidden/>
              </w:rPr>
              <w:fldChar w:fldCharType="begin"/>
            </w:r>
            <w:r>
              <w:rPr>
                <w:noProof/>
                <w:webHidden/>
              </w:rPr>
              <w:instrText xml:space="preserve"> PAGEREF _Toc215693265 \h </w:instrText>
            </w:r>
            <w:r>
              <w:rPr>
                <w:noProof/>
                <w:webHidden/>
              </w:rPr>
            </w:r>
            <w:r>
              <w:rPr>
                <w:noProof/>
                <w:webHidden/>
              </w:rPr>
              <w:fldChar w:fldCharType="separate"/>
            </w:r>
            <w:r>
              <w:rPr>
                <w:noProof/>
                <w:webHidden/>
              </w:rPr>
              <w:t>23</w:t>
            </w:r>
            <w:r>
              <w:rPr>
                <w:noProof/>
                <w:webHidden/>
              </w:rPr>
              <w:fldChar w:fldCharType="end"/>
            </w:r>
          </w:hyperlink>
        </w:p>
        <w:p w14:paraId="0BE1E352" w14:textId="1880C88E" w:rsidR="00D923E7" w:rsidRDefault="00D923E7">
          <w:pPr>
            <w:pStyle w:val="TDC2"/>
            <w:tabs>
              <w:tab w:val="right" w:leader="dot" w:pos="8828"/>
            </w:tabs>
            <w:rPr>
              <w:rFonts w:asciiTheme="minorHAnsi" w:eastAsiaTheme="minorEastAsia" w:hAnsiTheme="minorHAnsi" w:cstheme="minorBidi"/>
              <w:noProof/>
              <w:kern w:val="2"/>
              <w:sz w:val="24"/>
              <w:szCs w:val="24"/>
              <w:lang w:eastAsia="es-CO"/>
              <w14:ligatures w14:val="standardContextual"/>
            </w:rPr>
          </w:pPr>
          <w:hyperlink w:anchor="_Toc215693266" w:history="1">
            <w:r w:rsidRPr="0008240F">
              <w:rPr>
                <w:rStyle w:val="Hipervnculo"/>
                <w:noProof/>
              </w:rPr>
              <w:t>NOTAS FINALES</w:t>
            </w:r>
            <w:r>
              <w:rPr>
                <w:noProof/>
                <w:webHidden/>
              </w:rPr>
              <w:tab/>
            </w:r>
            <w:r>
              <w:rPr>
                <w:noProof/>
                <w:webHidden/>
              </w:rPr>
              <w:fldChar w:fldCharType="begin"/>
            </w:r>
            <w:r>
              <w:rPr>
                <w:noProof/>
                <w:webHidden/>
              </w:rPr>
              <w:instrText xml:space="preserve"> PAGEREF _Toc215693266 \h </w:instrText>
            </w:r>
            <w:r>
              <w:rPr>
                <w:noProof/>
                <w:webHidden/>
              </w:rPr>
            </w:r>
            <w:r>
              <w:rPr>
                <w:noProof/>
                <w:webHidden/>
              </w:rPr>
              <w:fldChar w:fldCharType="separate"/>
            </w:r>
            <w:r>
              <w:rPr>
                <w:noProof/>
                <w:webHidden/>
              </w:rPr>
              <w:t>23</w:t>
            </w:r>
            <w:r>
              <w:rPr>
                <w:noProof/>
                <w:webHidden/>
              </w:rPr>
              <w:fldChar w:fldCharType="end"/>
            </w:r>
          </w:hyperlink>
        </w:p>
        <w:p w14:paraId="1C0431BF" w14:textId="73DA7BC1" w:rsidR="00FA334C" w:rsidRDefault="00FA334C">
          <w:r>
            <w:rPr>
              <w:b/>
              <w:bCs/>
              <w:lang w:val="es-ES"/>
            </w:rPr>
            <w:fldChar w:fldCharType="end"/>
          </w:r>
        </w:p>
      </w:sdtContent>
    </w:sdt>
    <w:p w14:paraId="7E6E19D0" w14:textId="77777777" w:rsidR="00847163" w:rsidRPr="00671299" w:rsidRDefault="00000000">
      <w:r>
        <w:pict w14:anchorId="17E24EDB">
          <v:rect id="_x0000_i1027" style="width:468pt;height:1.5pt" o:hrstd="t" o:hr="t" fillcolor="gray" stroked="f">
            <v:path strokeok="f"/>
          </v:rect>
        </w:pict>
      </w:r>
    </w:p>
    <w:p w14:paraId="60E14EB3" w14:textId="77777777" w:rsidR="00847163" w:rsidRPr="00671299" w:rsidRDefault="00000000">
      <w:pPr>
        <w:pStyle w:val="Ttulo2"/>
        <w:rPr>
          <w:b w:val="0"/>
          <w:i w:val="0"/>
        </w:rPr>
      </w:pPr>
      <w:bookmarkStart w:id="2" w:name="_Toc215693221"/>
      <w:r w:rsidRPr="00671299">
        <w:rPr>
          <w:b w:val="0"/>
          <w:i w:val="0"/>
        </w:rPr>
        <w:t>1. INTRODUCCIÓN</w:t>
      </w:r>
      <w:bookmarkEnd w:id="2"/>
    </w:p>
    <w:p w14:paraId="3E9518E5" w14:textId="77777777" w:rsidR="00847163" w:rsidRPr="00671299" w:rsidRDefault="00000000">
      <w:pPr>
        <w:pStyle w:val="Ttulo3"/>
        <w:rPr>
          <w:b w:val="0"/>
        </w:rPr>
      </w:pPr>
      <w:bookmarkStart w:id="3" w:name="_Toc215693222"/>
      <w:r w:rsidRPr="00671299">
        <w:rPr>
          <w:b w:val="0"/>
        </w:rPr>
        <w:t>Objetivo del documento</w:t>
      </w:r>
      <w:bookmarkEnd w:id="3"/>
    </w:p>
    <w:p w14:paraId="78E8EA4C" w14:textId="77777777" w:rsidR="00847163" w:rsidRPr="00671299" w:rsidRDefault="00000000">
      <w:r w:rsidRPr="00671299">
        <w:t>Este manual tiene como objetivo proporcionar una guía completa y detallada para la instalación, configuración y uso del Sistema de Monitoreo de Calidad del Agua. El documento está diseñado para que usuarios con conocimientos básicos en electrónica y programación puedan implementar y operar el sistema de manera exitosa.</w:t>
      </w:r>
    </w:p>
    <w:p w14:paraId="1A714F09" w14:textId="77777777" w:rsidR="00847163" w:rsidRPr="00671299" w:rsidRDefault="00000000">
      <w:pPr>
        <w:pStyle w:val="Ttulo3"/>
        <w:rPr>
          <w:b w:val="0"/>
        </w:rPr>
      </w:pPr>
      <w:bookmarkStart w:id="4" w:name="_Toc215693223"/>
      <w:r w:rsidRPr="00671299">
        <w:rPr>
          <w:b w:val="0"/>
        </w:rPr>
        <w:lastRenderedPageBreak/>
        <w:t>Alcance</w:t>
      </w:r>
      <w:bookmarkEnd w:id="4"/>
    </w:p>
    <w:p w14:paraId="07F1D5A1" w14:textId="77777777" w:rsidR="00847163" w:rsidRPr="00671299" w:rsidRDefault="00000000">
      <w:r w:rsidRPr="00671299">
        <w:t>El manual cubre todos los aspectos necesarios para poner en funcionamiento el sistema, desde la preparación del entorno de desarrollo hasta la visualización de datos en la interfaz web, incluyendo la conexión física de los sensores y la solución de problemas comunes.</w:t>
      </w:r>
    </w:p>
    <w:p w14:paraId="639D2E4B" w14:textId="77777777" w:rsidR="00847163" w:rsidRPr="00671299" w:rsidRDefault="00000000">
      <w:r w:rsidRPr="00671299">
        <w:t>[</w:t>
      </w:r>
      <w:r w:rsidRPr="00671299">
        <w:rPr>
          <w:b/>
        </w:rPr>
        <w:t>Espacio para imagen: Diagrama general del sistema</w:t>
      </w:r>
      <w:r w:rsidRPr="00671299">
        <w:t>]</w:t>
      </w:r>
    </w:p>
    <w:p w14:paraId="2005E4EA" w14:textId="77777777" w:rsidR="00847163" w:rsidRPr="00671299" w:rsidRDefault="00000000">
      <w:r>
        <w:pict w14:anchorId="5FF7F2EF">
          <v:rect id="_x0000_i1028" style="width:468pt;height:1.5pt" o:hrstd="t" o:hr="t" fillcolor="gray" stroked="f">
            <v:path strokeok="f"/>
          </v:rect>
        </w:pict>
      </w:r>
    </w:p>
    <w:p w14:paraId="1D2BAD8A" w14:textId="77777777" w:rsidR="00847163" w:rsidRPr="00671299" w:rsidRDefault="00000000">
      <w:pPr>
        <w:pStyle w:val="Ttulo2"/>
        <w:rPr>
          <w:b w:val="0"/>
          <w:i w:val="0"/>
        </w:rPr>
      </w:pPr>
      <w:bookmarkStart w:id="5" w:name="_Toc215693224"/>
      <w:r w:rsidRPr="00671299">
        <w:rPr>
          <w:b w:val="0"/>
          <w:i w:val="0"/>
        </w:rPr>
        <w:t>2. DESCRIPCIÓN DEL SISTEMA</w:t>
      </w:r>
      <w:bookmarkEnd w:id="5"/>
    </w:p>
    <w:p w14:paraId="2FAD5A61" w14:textId="77777777" w:rsidR="00847163" w:rsidRPr="00671299" w:rsidRDefault="00000000">
      <w:r w:rsidRPr="00671299">
        <w:t>El Sistema de Monitoreo de Calidad del Agua es una solución autónoma basada en la placa ESP32 que permite medir y registrar cuatro parámetros fundamentales de la calidad del agua:</w:t>
      </w:r>
    </w:p>
    <w:p w14:paraId="28710D83" w14:textId="77777777" w:rsidR="00847163" w:rsidRPr="00671299" w:rsidRDefault="00000000">
      <w:pPr>
        <w:numPr>
          <w:ilvl w:val="0"/>
          <w:numId w:val="2"/>
        </w:numPr>
      </w:pPr>
      <w:r w:rsidRPr="00671299">
        <w:rPr>
          <w:b/>
        </w:rPr>
        <w:t>pH:</w:t>
      </w:r>
      <w:r w:rsidRPr="00671299">
        <w:t xml:space="preserve"> Mide el nivel de acidez o alcalinidad del agua</w:t>
      </w:r>
    </w:p>
    <w:p w14:paraId="14201F01" w14:textId="77777777" w:rsidR="00847163" w:rsidRPr="00671299" w:rsidRDefault="00000000">
      <w:pPr>
        <w:numPr>
          <w:ilvl w:val="0"/>
          <w:numId w:val="2"/>
        </w:numPr>
      </w:pPr>
      <w:r w:rsidRPr="00671299">
        <w:rPr>
          <w:b/>
        </w:rPr>
        <w:t>Temperatura:</w:t>
      </w:r>
      <w:r w:rsidRPr="00671299">
        <w:t xml:space="preserve"> Registra la temperatura del agua en grados Celsius</w:t>
      </w:r>
    </w:p>
    <w:p w14:paraId="2F52169F" w14:textId="77777777" w:rsidR="00847163" w:rsidRPr="00671299" w:rsidRDefault="00000000">
      <w:pPr>
        <w:numPr>
          <w:ilvl w:val="0"/>
          <w:numId w:val="2"/>
        </w:numPr>
      </w:pPr>
      <w:r w:rsidRPr="00671299">
        <w:rPr>
          <w:b/>
        </w:rPr>
        <w:t>TDS (Sólidos Totales Disueltos):</w:t>
      </w:r>
      <w:r w:rsidRPr="00671299">
        <w:t xml:space="preserve"> Cuantifica la concentración de partículas disueltas en el agua</w:t>
      </w:r>
    </w:p>
    <w:p w14:paraId="7B3AA082" w14:textId="77777777" w:rsidR="00847163" w:rsidRPr="00671299" w:rsidRDefault="00000000">
      <w:pPr>
        <w:numPr>
          <w:ilvl w:val="0"/>
          <w:numId w:val="2"/>
        </w:numPr>
      </w:pPr>
      <w:r w:rsidRPr="00671299">
        <w:rPr>
          <w:b/>
        </w:rPr>
        <w:t>Turbidez:</w:t>
      </w:r>
      <w:r w:rsidRPr="00671299">
        <w:t xml:space="preserve"> Evalúa la claridad del agua midiendo la dispersión de luz</w:t>
      </w:r>
    </w:p>
    <w:p w14:paraId="132C97C3" w14:textId="77777777" w:rsidR="00847163" w:rsidRPr="00671299" w:rsidRDefault="00000000">
      <w:r w:rsidRPr="00671299">
        <w:t>El sistema opera de forma autónoma, tomando mediciones periódicas y almacenándolas localmente. Los datos pueden ser consultados y visualizados a través de una interfaz web cuando el dispositivo se conecta a internet.</w:t>
      </w:r>
    </w:p>
    <w:p w14:paraId="30C6C31F" w14:textId="77777777" w:rsidR="00847163" w:rsidRPr="00671299" w:rsidRDefault="00000000">
      <w:pPr>
        <w:pStyle w:val="Ttulo3"/>
        <w:rPr>
          <w:b w:val="0"/>
        </w:rPr>
      </w:pPr>
      <w:bookmarkStart w:id="6" w:name="_Toc215693225"/>
      <w:r w:rsidRPr="00671299">
        <w:rPr>
          <w:b w:val="0"/>
        </w:rPr>
        <w:t>Componentes principales</w:t>
      </w:r>
      <w:bookmarkEnd w:id="6"/>
    </w:p>
    <w:p w14:paraId="54384757" w14:textId="77777777" w:rsidR="00847163" w:rsidRPr="00671299" w:rsidRDefault="00000000">
      <w:pPr>
        <w:numPr>
          <w:ilvl w:val="0"/>
          <w:numId w:val="2"/>
        </w:numPr>
      </w:pPr>
      <w:r w:rsidRPr="00671299">
        <w:t>Placa de desarrollo ESP32</w:t>
      </w:r>
    </w:p>
    <w:p w14:paraId="0E15AE99" w14:textId="77777777" w:rsidR="00847163" w:rsidRPr="00671299" w:rsidRDefault="00000000">
      <w:pPr>
        <w:numPr>
          <w:ilvl w:val="0"/>
          <w:numId w:val="2"/>
        </w:numPr>
      </w:pPr>
      <w:r w:rsidRPr="00671299">
        <w:t>Cuatro sensores de calidad del agua (pH, temperatura, TDS, turbidez)</w:t>
      </w:r>
    </w:p>
    <w:p w14:paraId="70D7DCD3" w14:textId="77777777" w:rsidR="00847163" w:rsidRPr="00671299" w:rsidRDefault="00000000">
      <w:pPr>
        <w:numPr>
          <w:ilvl w:val="0"/>
          <w:numId w:val="2"/>
        </w:numPr>
      </w:pPr>
      <w:r w:rsidRPr="00671299">
        <w:t>Módulo RTC (Reloj de Tiempo Real) con batería de respaldo</w:t>
      </w:r>
    </w:p>
    <w:p w14:paraId="243F822A" w14:textId="77777777" w:rsidR="00847163" w:rsidRPr="00671299" w:rsidRDefault="00000000">
      <w:pPr>
        <w:numPr>
          <w:ilvl w:val="0"/>
          <w:numId w:val="2"/>
        </w:numPr>
      </w:pPr>
      <w:r w:rsidRPr="00671299">
        <w:t>Servidor web para visualización de datos</w:t>
      </w:r>
    </w:p>
    <w:p w14:paraId="3371544F" w14:textId="77777777" w:rsidR="00847163" w:rsidRPr="00671299" w:rsidRDefault="00000000">
      <w:pPr>
        <w:numPr>
          <w:ilvl w:val="0"/>
          <w:numId w:val="2"/>
        </w:numPr>
      </w:pPr>
      <w:r w:rsidRPr="00671299">
        <w:t>Sistema de almacenamiento local de datos</w:t>
      </w:r>
    </w:p>
    <w:p w14:paraId="1DBC2661" w14:textId="77777777" w:rsidR="00847163" w:rsidRPr="00671299" w:rsidRDefault="00000000">
      <w:r w:rsidRPr="00671299">
        <w:t>[</w:t>
      </w:r>
      <w:r w:rsidRPr="00671299">
        <w:rPr>
          <w:b/>
        </w:rPr>
        <w:t>Espacio para imagen: Componentes del sistema ensamblados</w:t>
      </w:r>
      <w:r w:rsidRPr="00671299">
        <w:t>]</w:t>
      </w:r>
    </w:p>
    <w:p w14:paraId="56191C3F" w14:textId="77777777" w:rsidR="00847163" w:rsidRPr="00671299" w:rsidRDefault="00000000">
      <w:r>
        <w:pict w14:anchorId="462FB0B0">
          <v:rect id="_x0000_i1029" style="width:468pt;height:1.5pt" o:hrstd="t" o:hr="t" fillcolor="gray" stroked="f">
            <v:path strokeok="f"/>
          </v:rect>
        </w:pict>
      </w:r>
    </w:p>
    <w:p w14:paraId="1C5D81E4" w14:textId="77777777" w:rsidR="00847163" w:rsidRPr="00671299" w:rsidRDefault="00000000">
      <w:pPr>
        <w:pStyle w:val="Ttulo2"/>
        <w:rPr>
          <w:b w:val="0"/>
          <w:i w:val="0"/>
        </w:rPr>
      </w:pPr>
      <w:bookmarkStart w:id="7" w:name="_Toc215693226"/>
      <w:r w:rsidRPr="00671299">
        <w:rPr>
          <w:b w:val="0"/>
          <w:i w:val="0"/>
        </w:rPr>
        <w:t>3. REQUISITOS DEL SISTEMA</w:t>
      </w:r>
      <w:bookmarkEnd w:id="7"/>
    </w:p>
    <w:p w14:paraId="4A4CDBF9" w14:textId="77777777" w:rsidR="00847163" w:rsidRPr="00671299" w:rsidRDefault="00000000">
      <w:pPr>
        <w:pStyle w:val="Ttulo3"/>
        <w:rPr>
          <w:b w:val="0"/>
        </w:rPr>
      </w:pPr>
      <w:bookmarkStart w:id="8" w:name="_Toc215693227"/>
      <w:r w:rsidRPr="00671299">
        <w:rPr>
          <w:b w:val="0"/>
        </w:rPr>
        <w:t>Hardware necesario</w:t>
      </w:r>
      <w:bookmarkEnd w:id="8"/>
    </w:p>
    <w:p w14:paraId="019FB8A0" w14:textId="77777777" w:rsidR="00847163" w:rsidRPr="00671299" w:rsidRDefault="00000000">
      <w:pPr>
        <w:numPr>
          <w:ilvl w:val="0"/>
          <w:numId w:val="2"/>
        </w:numPr>
      </w:pPr>
      <w:r w:rsidRPr="00671299">
        <w:t>Computador con puerto USB (Windows, macOS o Linux)</w:t>
      </w:r>
    </w:p>
    <w:p w14:paraId="677A8B71" w14:textId="77777777" w:rsidR="00847163" w:rsidRPr="00671299" w:rsidRDefault="00000000">
      <w:pPr>
        <w:numPr>
          <w:ilvl w:val="0"/>
          <w:numId w:val="2"/>
        </w:numPr>
      </w:pPr>
      <w:r w:rsidRPr="00671299">
        <w:t>Placa ESP32 con cable USB tipo C</w:t>
      </w:r>
    </w:p>
    <w:p w14:paraId="63446C87" w14:textId="77777777" w:rsidR="00847163" w:rsidRPr="00671299" w:rsidRDefault="00000000">
      <w:pPr>
        <w:numPr>
          <w:ilvl w:val="0"/>
          <w:numId w:val="2"/>
        </w:numPr>
      </w:pPr>
      <w:r w:rsidRPr="00671299">
        <w:t xml:space="preserve">Sensores de calidad del agua </w:t>
      </w:r>
      <w:proofErr w:type="spellStart"/>
      <w:r w:rsidRPr="00671299">
        <w:t>DFRobot</w:t>
      </w:r>
      <w:proofErr w:type="spellEnd"/>
      <w:r w:rsidRPr="00671299">
        <w:t>:</w:t>
      </w:r>
    </w:p>
    <w:p w14:paraId="530473B9" w14:textId="77777777" w:rsidR="00847163" w:rsidRPr="00671299" w:rsidRDefault="00000000">
      <w:pPr>
        <w:numPr>
          <w:ilvl w:val="1"/>
          <w:numId w:val="2"/>
        </w:numPr>
      </w:pPr>
      <w:r w:rsidRPr="00671299">
        <w:t>Sensor de pH (analógico)</w:t>
      </w:r>
    </w:p>
    <w:p w14:paraId="6CD863A2" w14:textId="77777777" w:rsidR="00847163" w:rsidRPr="00671299" w:rsidRDefault="00000000">
      <w:pPr>
        <w:numPr>
          <w:ilvl w:val="1"/>
          <w:numId w:val="2"/>
        </w:numPr>
      </w:pPr>
      <w:r w:rsidRPr="00671299">
        <w:t>Sensor de temperatura DS18B20 (digital)</w:t>
      </w:r>
    </w:p>
    <w:p w14:paraId="44733F7A" w14:textId="77777777" w:rsidR="00847163" w:rsidRPr="00671299" w:rsidRDefault="00000000">
      <w:pPr>
        <w:numPr>
          <w:ilvl w:val="1"/>
          <w:numId w:val="2"/>
        </w:numPr>
      </w:pPr>
      <w:r w:rsidRPr="00671299">
        <w:lastRenderedPageBreak/>
        <w:t>Sensor TDS (analógico)</w:t>
      </w:r>
    </w:p>
    <w:p w14:paraId="14570E74" w14:textId="77777777" w:rsidR="00847163" w:rsidRPr="00671299" w:rsidRDefault="00000000">
      <w:pPr>
        <w:numPr>
          <w:ilvl w:val="1"/>
          <w:numId w:val="2"/>
        </w:numPr>
      </w:pPr>
      <w:r w:rsidRPr="00671299">
        <w:t>Sensor de turbidez (analógico)</w:t>
      </w:r>
    </w:p>
    <w:p w14:paraId="6AD23787" w14:textId="77777777" w:rsidR="00847163" w:rsidRPr="00671299" w:rsidRDefault="00000000">
      <w:pPr>
        <w:numPr>
          <w:ilvl w:val="0"/>
          <w:numId w:val="2"/>
        </w:numPr>
      </w:pPr>
      <w:r w:rsidRPr="00671299">
        <w:t>Módulo RTC con batería de 3.3V</w:t>
      </w:r>
    </w:p>
    <w:p w14:paraId="1DA92983" w14:textId="77777777" w:rsidR="00847163" w:rsidRPr="00671299" w:rsidRDefault="00000000">
      <w:pPr>
        <w:numPr>
          <w:ilvl w:val="0"/>
          <w:numId w:val="2"/>
        </w:numPr>
      </w:pPr>
      <w:r w:rsidRPr="00671299">
        <w:t>Fuente de alimentación 5V (si se requiere operación autónoma)</w:t>
      </w:r>
    </w:p>
    <w:p w14:paraId="7DAA369E" w14:textId="77777777" w:rsidR="00847163" w:rsidRPr="00671299" w:rsidRDefault="00000000">
      <w:pPr>
        <w:pStyle w:val="Ttulo3"/>
        <w:rPr>
          <w:b w:val="0"/>
        </w:rPr>
      </w:pPr>
      <w:bookmarkStart w:id="9" w:name="_Toc215693228"/>
      <w:r w:rsidRPr="00671299">
        <w:rPr>
          <w:b w:val="0"/>
        </w:rPr>
        <w:t>Software necesario</w:t>
      </w:r>
      <w:bookmarkEnd w:id="9"/>
    </w:p>
    <w:p w14:paraId="05FE35CD" w14:textId="77777777" w:rsidR="00847163" w:rsidRPr="00671299" w:rsidRDefault="00000000">
      <w:pPr>
        <w:numPr>
          <w:ilvl w:val="0"/>
          <w:numId w:val="2"/>
        </w:numPr>
      </w:pPr>
      <w:r w:rsidRPr="00671299">
        <w:t xml:space="preserve">Visual Studio </w:t>
      </w:r>
      <w:proofErr w:type="spellStart"/>
      <w:r w:rsidRPr="00671299">
        <w:t>Code</w:t>
      </w:r>
      <w:proofErr w:type="spellEnd"/>
      <w:r w:rsidRPr="00671299">
        <w:t xml:space="preserve"> (última versión)</w:t>
      </w:r>
    </w:p>
    <w:p w14:paraId="0462AA41" w14:textId="77777777" w:rsidR="00847163" w:rsidRPr="00671299" w:rsidRDefault="00000000">
      <w:pPr>
        <w:numPr>
          <w:ilvl w:val="0"/>
          <w:numId w:val="2"/>
        </w:numPr>
      </w:pPr>
      <w:r w:rsidRPr="00671299">
        <w:t xml:space="preserve">Extensión </w:t>
      </w:r>
      <w:proofErr w:type="spellStart"/>
      <w:r w:rsidRPr="00671299">
        <w:t>PlatformIO</w:t>
      </w:r>
      <w:proofErr w:type="spellEnd"/>
      <w:r w:rsidRPr="00671299">
        <w:t xml:space="preserve"> para </w:t>
      </w:r>
      <w:proofErr w:type="spellStart"/>
      <w:r w:rsidRPr="00671299">
        <w:t>VSCode</w:t>
      </w:r>
      <w:proofErr w:type="spellEnd"/>
    </w:p>
    <w:p w14:paraId="582A3C9B" w14:textId="77777777" w:rsidR="00847163" w:rsidRPr="009349E5" w:rsidRDefault="00000000">
      <w:pPr>
        <w:numPr>
          <w:ilvl w:val="0"/>
          <w:numId w:val="2"/>
        </w:numPr>
        <w:rPr>
          <w:lang w:val="en-US"/>
        </w:rPr>
      </w:pPr>
      <w:r w:rsidRPr="009349E5">
        <w:rPr>
          <w:lang w:val="en-US"/>
        </w:rPr>
        <w:t>Drivers CP210x USB to UART Bridge VCP</w:t>
      </w:r>
    </w:p>
    <w:p w14:paraId="6763DA9A" w14:textId="77777777" w:rsidR="00847163" w:rsidRPr="009349E5" w:rsidRDefault="00000000">
      <w:pPr>
        <w:numPr>
          <w:ilvl w:val="0"/>
          <w:numId w:val="2"/>
        </w:numPr>
        <w:rPr>
          <w:lang w:val="en-US"/>
        </w:rPr>
      </w:pPr>
      <w:proofErr w:type="spellStart"/>
      <w:r w:rsidRPr="009349E5">
        <w:rPr>
          <w:lang w:val="en-US"/>
        </w:rPr>
        <w:t>Navegador</w:t>
      </w:r>
      <w:proofErr w:type="spellEnd"/>
      <w:r w:rsidRPr="009349E5">
        <w:rPr>
          <w:lang w:val="en-US"/>
        </w:rPr>
        <w:t xml:space="preserve"> web </w:t>
      </w:r>
      <w:proofErr w:type="spellStart"/>
      <w:r w:rsidRPr="009349E5">
        <w:rPr>
          <w:lang w:val="en-US"/>
        </w:rPr>
        <w:t>moderno</w:t>
      </w:r>
      <w:proofErr w:type="spellEnd"/>
      <w:r w:rsidRPr="009349E5">
        <w:rPr>
          <w:lang w:val="en-US"/>
        </w:rPr>
        <w:t xml:space="preserve"> (Chrome, Firefox, Edge)</w:t>
      </w:r>
    </w:p>
    <w:p w14:paraId="7CC62D0B" w14:textId="77777777" w:rsidR="00847163" w:rsidRPr="00671299" w:rsidRDefault="00000000">
      <w:pPr>
        <w:pStyle w:val="Ttulo3"/>
        <w:rPr>
          <w:b w:val="0"/>
        </w:rPr>
      </w:pPr>
      <w:bookmarkStart w:id="10" w:name="_Toc215693229"/>
      <w:r w:rsidRPr="00671299">
        <w:rPr>
          <w:b w:val="0"/>
        </w:rPr>
        <w:t>Conocimientos previos recomendados</w:t>
      </w:r>
      <w:bookmarkEnd w:id="10"/>
    </w:p>
    <w:p w14:paraId="59BAFCCD" w14:textId="77777777" w:rsidR="00847163" w:rsidRPr="00671299" w:rsidRDefault="00000000">
      <w:pPr>
        <w:numPr>
          <w:ilvl w:val="0"/>
          <w:numId w:val="2"/>
        </w:numPr>
      </w:pPr>
      <w:r w:rsidRPr="00671299">
        <w:t xml:space="preserve">Manejo básico de Visual Studio </w:t>
      </w:r>
      <w:proofErr w:type="spellStart"/>
      <w:r w:rsidRPr="00671299">
        <w:t>Code</w:t>
      </w:r>
      <w:proofErr w:type="spellEnd"/>
    </w:p>
    <w:p w14:paraId="75811D69" w14:textId="77777777" w:rsidR="00847163" w:rsidRPr="00671299" w:rsidRDefault="00000000">
      <w:pPr>
        <w:numPr>
          <w:ilvl w:val="0"/>
          <w:numId w:val="2"/>
        </w:numPr>
      </w:pPr>
      <w:r w:rsidRPr="00671299">
        <w:t>Conceptos básicos de electrónica (voltaje, corriente, tierra)</w:t>
      </w:r>
    </w:p>
    <w:p w14:paraId="75523649" w14:textId="77777777" w:rsidR="00847163" w:rsidRPr="00671299" w:rsidRDefault="00000000">
      <w:pPr>
        <w:numPr>
          <w:ilvl w:val="0"/>
          <w:numId w:val="2"/>
        </w:numPr>
      </w:pPr>
      <w:r w:rsidRPr="00671299">
        <w:t>Navegación en interfaces web</w:t>
      </w:r>
    </w:p>
    <w:p w14:paraId="6DF97325" w14:textId="77777777" w:rsidR="00847163" w:rsidRPr="00671299" w:rsidRDefault="00000000">
      <w:r>
        <w:pict w14:anchorId="2E9A1F10">
          <v:rect id="_x0000_i1030" style="width:468pt;height:1.5pt" o:hrstd="t" o:hr="t" fillcolor="gray" stroked="f">
            <v:path strokeok="f"/>
          </v:rect>
        </w:pict>
      </w:r>
    </w:p>
    <w:p w14:paraId="15C3508C" w14:textId="77777777" w:rsidR="00847163" w:rsidRPr="00671299" w:rsidRDefault="00000000">
      <w:pPr>
        <w:pStyle w:val="Ttulo2"/>
        <w:rPr>
          <w:b w:val="0"/>
          <w:i w:val="0"/>
        </w:rPr>
      </w:pPr>
      <w:bookmarkStart w:id="11" w:name="_Toc215693230"/>
      <w:r w:rsidRPr="00671299">
        <w:rPr>
          <w:b w:val="0"/>
          <w:i w:val="0"/>
        </w:rPr>
        <w:t>4. INSTALACIÓN DEL ENTORNO DE DESARROLLO</w:t>
      </w:r>
      <w:bookmarkEnd w:id="11"/>
    </w:p>
    <w:p w14:paraId="00F5D950" w14:textId="77777777" w:rsidR="00847163" w:rsidRPr="00671299" w:rsidRDefault="00000000">
      <w:pPr>
        <w:pStyle w:val="Ttulo3"/>
        <w:rPr>
          <w:b w:val="0"/>
        </w:rPr>
      </w:pPr>
      <w:bookmarkStart w:id="12" w:name="_Toc215693231"/>
      <w:r w:rsidRPr="00671299">
        <w:rPr>
          <w:b w:val="0"/>
        </w:rPr>
        <w:t>4.1 Configuración para la ESP32</w:t>
      </w:r>
      <w:bookmarkEnd w:id="12"/>
    </w:p>
    <w:p w14:paraId="729E8C5B" w14:textId="77777777" w:rsidR="00847163" w:rsidRPr="00671299" w:rsidRDefault="00000000">
      <w:r w:rsidRPr="00671299">
        <w:t xml:space="preserve">La programación de la ESP32 se realiza utilizando Visual Studio </w:t>
      </w:r>
      <w:proofErr w:type="spellStart"/>
      <w:r w:rsidRPr="00671299">
        <w:t>Code</w:t>
      </w:r>
      <w:proofErr w:type="spellEnd"/>
      <w:r w:rsidRPr="00671299">
        <w:t xml:space="preserve"> con la extensión </w:t>
      </w:r>
      <w:proofErr w:type="spellStart"/>
      <w:r w:rsidRPr="00671299">
        <w:t>PlatformIO</w:t>
      </w:r>
      <w:proofErr w:type="spellEnd"/>
      <w:r w:rsidRPr="00671299">
        <w:t>, que facilita el desarrollo, compilación y carga de programas para microcontroladores.</w:t>
      </w:r>
    </w:p>
    <w:p w14:paraId="477B6509" w14:textId="77777777" w:rsidR="00847163" w:rsidRPr="00671299" w:rsidRDefault="00000000">
      <w:pPr>
        <w:pStyle w:val="Ttulo4"/>
        <w:rPr>
          <w:b w:val="0"/>
        </w:rPr>
      </w:pPr>
      <w:r w:rsidRPr="00671299">
        <w:rPr>
          <w:b w:val="0"/>
        </w:rPr>
        <w:t xml:space="preserve">Paso 1: Instalar Visual Studio </w:t>
      </w:r>
      <w:proofErr w:type="spellStart"/>
      <w:r w:rsidRPr="00671299">
        <w:rPr>
          <w:b w:val="0"/>
        </w:rPr>
        <w:t>Code</w:t>
      </w:r>
      <w:proofErr w:type="spellEnd"/>
    </w:p>
    <w:p w14:paraId="63DFF7E3" w14:textId="77777777" w:rsidR="00847163" w:rsidRPr="00671299" w:rsidRDefault="00000000">
      <w:pPr>
        <w:numPr>
          <w:ilvl w:val="0"/>
          <w:numId w:val="3"/>
        </w:numPr>
      </w:pPr>
      <w:r w:rsidRPr="00671299">
        <w:t xml:space="preserve">Descargue Visual Studio </w:t>
      </w:r>
      <w:proofErr w:type="spellStart"/>
      <w:r w:rsidRPr="00671299">
        <w:t>Code</w:t>
      </w:r>
      <w:proofErr w:type="spellEnd"/>
      <w:r w:rsidRPr="00671299">
        <w:t xml:space="preserve"> desde la página oficial: https://code.visualstudio.com/</w:t>
      </w:r>
    </w:p>
    <w:p w14:paraId="2235B5B4" w14:textId="77777777" w:rsidR="00847163" w:rsidRPr="00671299" w:rsidRDefault="00000000">
      <w:pPr>
        <w:numPr>
          <w:ilvl w:val="0"/>
          <w:numId w:val="3"/>
        </w:numPr>
      </w:pPr>
      <w:r w:rsidRPr="00671299">
        <w:t>Ejecute el instalador y siga las instrucciones en pantalla</w:t>
      </w:r>
    </w:p>
    <w:p w14:paraId="018885FF" w14:textId="77777777" w:rsidR="00847163" w:rsidRPr="00671299" w:rsidRDefault="00000000">
      <w:pPr>
        <w:numPr>
          <w:ilvl w:val="0"/>
          <w:numId w:val="3"/>
        </w:numPr>
      </w:pPr>
      <w:r w:rsidRPr="00671299">
        <w:t xml:space="preserve">Complete la instalación y abra Visual Studio </w:t>
      </w:r>
      <w:proofErr w:type="spellStart"/>
      <w:r w:rsidRPr="00671299">
        <w:t>Code</w:t>
      </w:r>
      <w:proofErr w:type="spellEnd"/>
    </w:p>
    <w:p w14:paraId="6D8945AD" w14:textId="77777777" w:rsidR="00847163" w:rsidRPr="00671299" w:rsidRDefault="00000000">
      <w:r w:rsidRPr="00671299">
        <w:t>[</w:t>
      </w:r>
      <w:r w:rsidRPr="00671299">
        <w:rPr>
          <w:b/>
        </w:rPr>
        <w:t xml:space="preserve">Espacio para imagen: Pantalla de instalación de </w:t>
      </w:r>
      <w:proofErr w:type="spellStart"/>
      <w:r w:rsidRPr="00671299">
        <w:rPr>
          <w:b/>
        </w:rPr>
        <w:t>VSCode</w:t>
      </w:r>
      <w:proofErr w:type="spellEnd"/>
      <w:r w:rsidRPr="00671299">
        <w:t>]</w:t>
      </w:r>
    </w:p>
    <w:p w14:paraId="4642E6F9" w14:textId="77777777" w:rsidR="00847163" w:rsidRPr="00671299" w:rsidRDefault="00000000">
      <w:pPr>
        <w:pStyle w:val="Ttulo4"/>
        <w:rPr>
          <w:b w:val="0"/>
        </w:rPr>
      </w:pPr>
      <w:r w:rsidRPr="00671299">
        <w:rPr>
          <w:b w:val="0"/>
        </w:rPr>
        <w:t xml:space="preserve">Paso 2: Instalar la extensión </w:t>
      </w:r>
      <w:proofErr w:type="spellStart"/>
      <w:r w:rsidRPr="00671299">
        <w:rPr>
          <w:b w:val="0"/>
        </w:rPr>
        <w:t>PlatformIO</w:t>
      </w:r>
      <w:proofErr w:type="spellEnd"/>
    </w:p>
    <w:p w14:paraId="0FA3BDD8" w14:textId="77777777" w:rsidR="00847163" w:rsidRPr="00671299" w:rsidRDefault="00000000">
      <w:pPr>
        <w:numPr>
          <w:ilvl w:val="0"/>
          <w:numId w:val="4"/>
        </w:numPr>
      </w:pPr>
      <w:r w:rsidRPr="00671299">
        <w:t xml:space="preserve">Abra Visual Studio </w:t>
      </w:r>
      <w:proofErr w:type="spellStart"/>
      <w:r w:rsidRPr="00671299">
        <w:t>Code</w:t>
      </w:r>
      <w:proofErr w:type="spellEnd"/>
    </w:p>
    <w:p w14:paraId="17B6C3B7" w14:textId="77777777" w:rsidR="00847163" w:rsidRPr="00671299" w:rsidRDefault="00000000">
      <w:pPr>
        <w:numPr>
          <w:ilvl w:val="0"/>
          <w:numId w:val="4"/>
        </w:numPr>
      </w:pPr>
      <w:r w:rsidRPr="00671299">
        <w:t xml:space="preserve">Haga clic en el ícono de extensiones en la barra lateral izquierda (o presione </w:t>
      </w:r>
      <w:proofErr w:type="spellStart"/>
      <w:r w:rsidRPr="00671299">
        <w:rPr>
          <w:rStyle w:val="InlineCode"/>
          <w:highlight w:val="none"/>
        </w:rPr>
        <w:t>Ctrl+Shift+X</w:t>
      </w:r>
      <w:proofErr w:type="spellEnd"/>
      <w:r w:rsidRPr="00671299">
        <w:t>)</w:t>
      </w:r>
    </w:p>
    <w:p w14:paraId="597EF874" w14:textId="77777777" w:rsidR="00847163" w:rsidRPr="00671299" w:rsidRDefault="00000000">
      <w:pPr>
        <w:numPr>
          <w:ilvl w:val="0"/>
          <w:numId w:val="4"/>
        </w:numPr>
      </w:pPr>
      <w:r w:rsidRPr="00671299">
        <w:t>En el cuadro de búsqueda, escriba "</w:t>
      </w:r>
      <w:proofErr w:type="spellStart"/>
      <w:r w:rsidRPr="00671299">
        <w:t>PlatformIO</w:t>
      </w:r>
      <w:proofErr w:type="spellEnd"/>
      <w:r w:rsidRPr="00671299">
        <w:t xml:space="preserve"> IDE"</w:t>
      </w:r>
    </w:p>
    <w:p w14:paraId="770E6416" w14:textId="77777777" w:rsidR="00847163" w:rsidRPr="00671299" w:rsidRDefault="00000000">
      <w:pPr>
        <w:numPr>
          <w:ilvl w:val="0"/>
          <w:numId w:val="4"/>
        </w:numPr>
      </w:pPr>
      <w:r w:rsidRPr="00671299">
        <w:t>Haga clic en el botón "</w:t>
      </w:r>
      <w:proofErr w:type="spellStart"/>
      <w:r w:rsidRPr="00671299">
        <w:t>Install</w:t>
      </w:r>
      <w:proofErr w:type="spellEnd"/>
      <w:r w:rsidRPr="00671299">
        <w:t xml:space="preserve">" de la extensión oficial de </w:t>
      </w:r>
      <w:proofErr w:type="spellStart"/>
      <w:r w:rsidRPr="00671299">
        <w:t>PlatformIO</w:t>
      </w:r>
      <w:proofErr w:type="spellEnd"/>
    </w:p>
    <w:p w14:paraId="7E229A0C" w14:textId="77777777" w:rsidR="00847163" w:rsidRPr="00671299" w:rsidRDefault="00000000">
      <w:pPr>
        <w:numPr>
          <w:ilvl w:val="0"/>
          <w:numId w:val="4"/>
        </w:numPr>
      </w:pPr>
      <w:r w:rsidRPr="00671299">
        <w:t>Espere a que finalice la instalación (puede tomar varios minutos)</w:t>
      </w:r>
    </w:p>
    <w:p w14:paraId="1CCC6928" w14:textId="439055CB" w:rsidR="009D42E3" w:rsidRDefault="009D42E3">
      <w:pPr>
        <w:pStyle w:val="Ttulo4"/>
        <w:rPr>
          <w:b w:val="0"/>
        </w:rPr>
      </w:pPr>
    </w:p>
    <w:p w14:paraId="1B0F05B7" w14:textId="1768713A" w:rsidR="00847163" w:rsidRPr="00671299" w:rsidRDefault="009D42E3">
      <w:pPr>
        <w:pStyle w:val="Ttulo4"/>
        <w:rPr>
          <w:b w:val="0"/>
        </w:rPr>
      </w:pPr>
      <w:r>
        <w:rPr>
          <w:noProof/>
        </w:rPr>
        <w:drawing>
          <wp:anchor distT="0" distB="0" distL="114300" distR="114300" simplePos="0" relativeHeight="251652608" behindDoc="0" locked="0" layoutInCell="1" allowOverlap="1" wp14:anchorId="49AE0713" wp14:editId="70553C23">
            <wp:simplePos x="0" y="0"/>
            <wp:positionH relativeFrom="column">
              <wp:posOffset>1905</wp:posOffset>
            </wp:positionH>
            <wp:positionV relativeFrom="paragraph">
              <wp:posOffset>-635</wp:posOffset>
            </wp:positionV>
            <wp:extent cx="5612130" cy="3153410"/>
            <wp:effectExtent l="0" t="0" r="0" b="0"/>
            <wp:wrapTopAndBottom/>
            <wp:docPr id="38151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153410"/>
                    </a:xfrm>
                    <a:prstGeom prst="rect">
                      <a:avLst/>
                    </a:prstGeom>
                    <a:noFill/>
                    <a:ln>
                      <a:noFill/>
                    </a:ln>
                  </pic:spPr>
                </pic:pic>
              </a:graphicData>
            </a:graphic>
          </wp:anchor>
        </w:drawing>
      </w:r>
      <w:r w:rsidRPr="00671299">
        <w:rPr>
          <w:b w:val="0"/>
        </w:rPr>
        <w:t>Paso 3: Abrir el proyecto</w:t>
      </w:r>
    </w:p>
    <w:p w14:paraId="2A5AF35B" w14:textId="4EBF4583" w:rsidR="00847163" w:rsidRPr="00671299" w:rsidRDefault="00000000">
      <w:pPr>
        <w:numPr>
          <w:ilvl w:val="0"/>
          <w:numId w:val="5"/>
        </w:numPr>
      </w:pPr>
      <w:r w:rsidRPr="00671299">
        <w:t xml:space="preserve">Una vez instalada la extensión, verá un nuevo ícono de </w:t>
      </w:r>
      <w:proofErr w:type="spellStart"/>
      <w:r w:rsidRPr="00671299">
        <w:t>PlatformIO</w:t>
      </w:r>
      <w:proofErr w:type="spellEnd"/>
      <w:r w:rsidRPr="00671299">
        <w:t xml:space="preserve"> en la barra lateral izquierda</w:t>
      </w:r>
    </w:p>
    <w:p w14:paraId="7E36B489" w14:textId="27F74F3A" w:rsidR="00847163" w:rsidRPr="00671299" w:rsidRDefault="00000000">
      <w:pPr>
        <w:numPr>
          <w:ilvl w:val="0"/>
          <w:numId w:val="5"/>
        </w:numPr>
      </w:pPr>
      <w:r w:rsidRPr="00671299">
        <w:t xml:space="preserve">Haga clic en el ícono de </w:t>
      </w:r>
      <w:proofErr w:type="spellStart"/>
      <w:r w:rsidRPr="00671299">
        <w:t>PlatformIO</w:t>
      </w:r>
      <w:proofErr w:type="spellEnd"/>
    </w:p>
    <w:p w14:paraId="13B8DABE" w14:textId="77777777" w:rsidR="00847163" w:rsidRPr="00671299" w:rsidRDefault="00000000">
      <w:pPr>
        <w:numPr>
          <w:ilvl w:val="0"/>
          <w:numId w:val="5"/>
        </w:numPr>
      </w:pPr>
      <w:r w:rsidRPr="00671299">
        <w:t xml:space="preserve">Seleccione "Open" en el menú de </w:t>
      </w:r>
      <w:proofErr w:type="spellStart"/>
      <w:r w:rsidRPr="00671299">
        <w:t>PlatformIO</w:t>
      </w:r>
      <w:proofErr w:type="spellEnd"/>
      <w:r w:rsidRPr="00671299">
        <w:t xml:space="preserve"> Home</w:t>
      </w:r>
    </w:p>
    <w:p w14:paraId="35AC5EF3" w14:textId="77777777" w:rsidR="00847163" w:rsidRPr="00671299" w:rsidRDefault="00000000">
      <w:pPr>
        <w:numPr>
          <w:ilvl w:val="0"/>
          <w:numId w:val="5"/>
        </w:numPr>
      </w:pPr>
      <w:r w:rsidRPr="00671299">
        <w:t>Navegue hasta la carpeta donde descargó el proyecto</w:t>
      </w:r>
    </w:p>
    <w:p w14:paraId="30C36566" w14:textId="77777777" w:rsidR="00847163" w:rsidRPr="00671299" w:rsidRDefault="00000000">
      <w:pPr>
        <w:numPr>
          <w:ilvl w:val="0"/>
          <w:numId w:val="5"/>
        </w:numPr>
      </w:pPr>
      <w:r w:rsidRPr="00671299">
        <w:t>Seleccione la carpeta del proyecto ESP32</w:t>
      </w:r>
    </w:p>
    <w:p w14:paraId="5315BAB8" w14:textId="731A7534" w:rsidR="00847163" w:rsidRPr="00671299" w:rsidRDefault="009D42E3">
      <w:r>
        <w:rPr>
          <w:noProof/>
        </w:rPr>
        <w:drawing>
          <wp:anchor distT="0" distB="0" distL="114300" distR="114300" simplePos="0" relativeHeight="251657728" behindDoc="0" locked="0" layoutInCell="1" allowOverlap="1" wp14:anchorId="40514951" wp14:editId="29E801BE">
            <wp:simplePos x="0" y="0"/>
            <wp:positionH relativeFrom="column">
              <wp:posOffset>1905</wp:posOffset>
            </wp:positionH>
            <wp:positionV relativeFrom="paragraph">
              <wp:posOffset>1410335</wp:posOffset>
            </wp:positionV>
            <wp:extent cx="5612130" cy="3001645"/>
            <wp:effectExtent l="0" t="0" r="0" b="0"/>
            <wp:wrapTopAndBottom/>
            <wp:docPr id="16571376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01645"/>
                    </a:xfrm>
                    <a:prstGeom prst="rect">
                      <a:avLst/>
                    </a:prstGeom>
                    <a:noFill/>
                    <a:ln>
                      <a:noFill/>
                    </a:ln>
                  </pic:spPr>
                </pic:pic>
              </a:graphicData>
            </a:graphic>
          </wp:anchor>
        </w:drawing>
      </w:r>
      <w:r w:rsidRPr="00671299">
        <w:t>Con estos pasos completados, el entorno estará listo para construir, compilar y flashear el programa a la placa ESP32.</w:t>
      </w:r>
    </w:p>
    <w:p w14:paraId="628F464D" w14:textId="503F896C" w:rsidR="00591760" w:rsidRDefault="00591760">
      <w:pPr>
        <w:pStyle w:val="Ttulo3"/>
        <w:rPr>
          <w:b w:val="0"/>
        </w:rPr>
      </w:pPr>
    </w:p>
    <w:p w14:paraId="03D8016A" w14:textId="1FEDD7BD" w:rsidR="00847163" w:rsidRPr="00671299" w:rsidRDefault="00000000">
      <w:pPr>
        <w:pStyle w:val="Ttulo3"/>
        <w:rPr>
          <w:b w:val="0"/>
        </w:rPr>
      </w:pPr>
      <w:bookmarkStart w:id="13" w:name="_Toc215693232"/>
      <w:r w:rsidRPr="00671299">
        <w:rPr>
          <w:b w:val="0"/>
        </w:rPr>
        <w:t>4.2 Configuración del Servidor</w:t>
      </w:r>
      <w:bookmarkEnd w:id="13"/>
    </w:p>
    <w:p w14:paraId="10BB02F2" w14:textId="5BE89F67" w:rsidR="00847163" w:rsidRPr="00671299" w:rsidRDefault="00000000">
      <w:r w:rsidRPr="00671299">
        <w:t>El servidor web se encarga de recibir, procesar y visualizar los datos enviados por la ESP32.</w:t>
      </w:r>
    </w:p>
    <w:p w14:paraId="716CC3AB" w14:textId="35A51071" w:rsidR="00847163" w:rsidRPr="00671299" w:rsidRDefault="00000000">
      <w:pPr>
        <w:pStyle w:val="Ttulo4"/>
        <w:rPr>
          <w:b w:val="0"/>
        </w:rPr>
      </w:pPr>
      <w:r w:rsidRPr="00671299">
        <w:rPr>
          <w:b w:val="0"/>
        </w:rPr>
        <w:t>Paso 1: Abrir el proyecto del servidor</w:t>
      </w:r>
    </w:p>
    <w:p w14:paraId="749B7B71" w14:textId="34B9C182" w:rsidR="00847163" w:rsidRPr="00671299" w:rsidRDefault="00000000">
      <w:pPr>
        <w:numPr>
          <w:ilvl w:val="0"/>
          <w:numId w:val="6"/>
        </w:numPr>
      </w:pPr>
      <w:r w:rsidRPr="00671299">
        <w:t xml:space="preserve">Abra Visual Studio </w:t>
      </w:r>
      <w:proofErr w:type="spellStart"/>
      <w:r w:rsidRPr="00671299">
        <w:t>Code</w:t>
      </w:r>
      <w:proofErr w:type="spellEnd"/>
    </w:p>
    <w:p w14:paraId="0BDB95DD" w14:textId="77777777" w:rsidR="00847163" w:rsidRPr="00671299" w:rsidRDefault="00000000">
      <w:pPr>
        <w:numPr>
          <w:ilvl w:val="0"/>
          <w:numId w:val="6"/>
        </w:numPr>
      </w:pPr>
      <w:r w:rsidRPr="00671299">
        <w:t>Seleccione "File" &gt; "Open Folder"</w:t>
      </w:r>
    </w:p>
    <w:p w14:paraId="021103D9" w14:textId="77777777" w:rsidR="00847163" w:rsidRPr="00671299" w:rsidRDefault="00000000">
      <w:pPr>
        <w:numPr>
          <w:ilvl w:val="0"/>
          <w:numId w:val="6"/>
        </w:numPr>
      </w:pPr>
      <w:r w:rsidRPr="00671299">
        <w:t>Navegue hasta la carpeta del servidor del proyecto</w:t>
      </w:r>
    </w:p>
    <w:p w14:paraId="61CD5706" w14:textId="77777777" w:rsidR="00847163" w:rsidRPr="00671299" w:rsidRDefault="00000000">
      <w:pPr>
        <w:numPr>
          <w:ilvl w:val="0"/>
          <w:numId w:val="6"/>
        </w:numPr>
      </w:pPr>
      <w:r w:rsidRPr="00671299">
        <w:t>Seleccione la carpeta y haga clic en "Abrir"</w:t>
      </w:r>
    </w:p>
    <w:p w14:paraId="1D906E0E" w14:textId="2A7F5CDE" w:rsidR="00847163" w:rsidRPr="00671299" w:rsidRDefault="00000000">
      <w:pPr>
        <w:pStyle w:val="Ttulo4"/>
        <w:rPr>
          <w:b w:val="0"/>
        </w:rPr>
      </w:pPr>
      <w:r w:rsidRPr="00671299">
        <w:rPr>
          <w:b w:val="0"/>
        </w:rPr>
        <w:t>Paso 2: Instalar dependencias</w:t>
      </w:r>
    </w:p>
    <w:p w14:paraId="48DAD6A4" w14:textId="3B93B1DA" w:rsidR="00847163" w:rsidRPr="00671299" w:rsidRDefault="00000000">
      <w:r w:rsidRPr="00671299">
        <w:t xml:space="preserve">El servidor requiere ciertas librerías para funcionar correctamente. A </w:t>
      </w:r>
      <w:r w:rsidR="00FA334C" w:rsidRPr="00671299">
        <w:t>continuación,</w:t>
      </w:r>
      <w:r w:rsidRPr="00671299">
        <w:t xml:space="preserve"> se listan las librerías mínimas necesarias:</w:t>
      </w:r>
    </w:p>
    <w:p w14:paraId="0E693D54" w14:textId="77777777" w:rsidR="00847163" w:rsidRPr="00671299" w:rsidRDefault="00000000">
      <w:r w:rsidRPr="00671299">
        <w:rPr>
          <w:b/>
        </w:rPr>
        <w:t>Librerías requeridas:</w:t>
      </w:r>
    </w:p>
    <w:p w14:paraId="76627AA2" w14:textId="77777777" w:rsidR="00847163" w:rsidRPr="00671299" w:rsidRDefault="00000000">
      <w:pPr>
        <w:numPr>
          <w:ilvl w:val="0"/>
          <w:numId w:val="2"/>
        </w:numPr>
      </w:pPr>
      <w:r w:rsidRPr="00671299">
        <w:t>Express (servidor web)</w:t>
      </w:r>
    </w:p>
    <w:p w14:paraId="3B077EC1" w14:textId="77777777" w:rsidR="00847163" w:rsidRPr="00671299" w:rsidRDefault="00000000">
      <w:pPr>
        <w:numPr>
          <w:ilvl w:val="0"/>
          <w:numId w:val="2"/>
        </w:numPr>
      </w:pPr>
      <w:r w:rsidRPr="00671299">
        <w:t>CORS (gestión de políticas de origen cruzado)</w:t>
      </w:r>
    </w:p>
    <w:p w14:paraId="29968D27" w14:textId="77777777" w:rsidR="00847163" w:rsidRPr="00671299" w:rsidRDefault="00000000">
      <w:pPr>
        <w:numPr>
          <w:ilvl w:val="0"/>
          <w:numId w:val="2"/>
        </w:numPr>
      </w:pPr>
      <w:proofErr w:type="spellStart"/>
      <w:r w:rsidRPr="00671299">
        <w:t>Body-parser</w:t>
      </w:r>
      <w:proofErr w:type="spellEnd"/>
      <w:r w:rsidRPr="00671299">
        <w:t xml:space="preserve"> (procesamiento de datos JSON)</w:t>
      </w:r>
    </w:p>
    <w:p w14:paraId="0FB1DF3F" w14:textId="77777777" w:rsidR="00847163" w:rsidRPr="00671299" w:rsidRDefault="00000000">
      <w:pPr>
        <w:numPr>
          <w:ilvl w:val="0"/>
          <w:numId w:val="2"/>
        </w:numPr>
      </w:pPr>
      <w:proofErr w:type="spellStart"/>
      <w:r w:rsidRPr="00671299">
        <w:t>Serialport</w:t>
      </w:r>
      <w:proofErr w:type="spellEnd"/>
      <w:r w:rsidRPr="00671299">
        <w:t xml:space="preserve"> (comunicación con la ESP32, si aplica)</w:t>
      </w:r>
    </w:p>
    <w:p w14:paraId="35CE31B4" w14:textId="77777777" w:rsidR="00847163" w:rsidRPr="00671299" w:rsidRDefault="00000000">
      <w:r w:rsidRPr="00671299">
        <w:t xml:space="preserve">Para instalar las dependencias, abra la terminal integrada en </w:t>
      </w:r>
      <w:proofErr w:type="spellStart"/>
      <w:r w:rsidRPr="00671299">
        <w:t>VSCode</w:t>
      </w:r>
      <w:proofErr w:type="spellEnd"/>
      <w:r w:rsidRPr="00671299">
        <w:t xml:space="preserve"> (</w:t>
      </w:r>
      <w:proofErr w:type="spellStart"/>
      <w:r w:rsidRPr="00671299">
        <w:rPr>
          <w:rStyle w:val="InlineCode"/>
          <w:highlight w:val="none"/>
        </w:rPr>
        <w:t>Ctrl+Ñ</w:t>
      </w:r>
      <w:proofErr w:type="spellEnd"/>
      <w:r w:rsidRPr="00671299">
        <w:t xml:space="preserve"> o </w:t>
      </w:r>
      <w:r w:rsidRPr="00671299">
        <w:rPr>
          <w:rStyle w:val="InlineCode"/>
          <w:highlight w:val="none"/>
        </w:rPr>
        <w:t>Terminal &gt; New Terminal</w:t>
      </w:r>
      <w:r w:rsidRPr="00671299">
        <w:t>) y ejecute:</w:t>
      </w:r>
    </w:p>
    <w:p w14:paraId="42559A9C" w14:textId="77777777" w:rsidR="00847163" w:rsidRPr="00671299" w:rsidRDefault="00000000">
      <w:pPr>
        <w:pStyle w:val="FencedCodebash"/>
        <w:rPr>
          <w:lang w:val="es-CO"/>
        </w:rPr>
      </w:pPr>
      <w:proofErr w:type="spellStart"/>
      <w:r w:rsidRPr="00671299">
        <w:rPr>
          <w:lang w:val="es-CO"/>
        </w:rPr>
        <w:t>npm</w:t>
      </w:r>
      <w:proofErr w:type="spellEnd"/>
      <w:r w:rsidRPr="00671299">
        <w:rPr>
          <w:lang w:val="es-CO"/>
        </w:rPr>
        <w:t xml:space="preserve"> </w:t>
      </w:r>
      <w:proofErr w:type="spellStart"/>
      <w:r w:rsidRPr="00671299">
        <w:rPr>
          <w:lang w:val="es-CO"/>
        </w:rPr>
        <w:t>install</w:t>
      </w:r>
      <w:proofErr w:type="spellEnd"/>
    </w:p>
    <w:p w14:paraId="691932CD" w14:textId="77777777" w:rsidR="00847163" w:rsidRPr="00671299" w:rsidRDefault="00000000">
      <w:r w:rsidRPr="00671299">
        <w:t xml:space="preserve">Este comando instalará automáticamente todas las dependencias listadas en el archivo </w:t>
      </w:r>
      <w:proofErr w:type="spellStart"/>
      <w:r w:rsidRPr="00671299">
        <w:rPr>
          <w:rStyle w:val="InlineCode"/>
          <w:highlight w:val="none"/>
        </w:rPr>
        <w:t>package.json</w:t>
      </w:r>
      <w:proofErr w:type="spellEnd"/>
      <w:r w:rsidRPr="00671299">
        <w:t xml:space="preserve"> del proyecto.</w:t>
      </w:r>
    </w:p>
    <w:p w14:paraId="644CF58B" w14:textId="77777777" w:rsidR="00847163" w:rsidRPr="00671299" w:rsidRDefault="00000000">
      <w:pPr>
        <w:pStyle w:val="Ttulo4"/>
        <w:rPr>
          <w:b w:val="0"/>
        </w:rPr>
      </w:pPr>
      <w:r w:rsidRPr="00671299">
        <w:rPr>
          <w:b w:val="0"/>
        </w:rPr>
        <w:t>Paso 3: Verificar la configuración</w:t>
      </w:r>
    </w:p>
    <w:p w14:paraId="7774C330" w14:textId="77777777" w:rsidR="00847163" w:rsidRPr="00671299" w:rsidRDefault="00000000">
      <w:r w:rsidRPr="00671299">
        <w:t xml:space="preserve">Revise el archivo de configuración del servidor (generalmente </w:t>
      </w:r>
      <w:r w:rsidRPr="00671299">
        <w:rPr>
          <w:rStyle w:val="InlineCode"/>
          <w:highlight w:val="none"/>
        </w:rPr>
        <w:t>config.js</w:t>
      </w:r>
      <w:r w:rsidRPr="00671299">
        <w:t xml:space="preserve"> o </w:t>
      </w:r>
      <w:r w:rsidRPr="00671299">
        <w:rPr>
          <w:rStyle w:val="InlineCode"/>
          <w:highlight w:val="none"/>
        </w:rPr>
        <w:t>.</w:t>
      </w:r>
      <w:proofErr w:type="spellStart"/>
      <w:r w:rsidRPr="00671299">
        <w:rPr>
          <w:rStyle w:val="InlineCode"/>
          <w:highlight w:val="none"/>
        </w:rPr>
        <w:t>env</w:t>
      </w:r>
      <w:proofErr w:type="spellEnd"/>
      <w:r w:rsidRPr="00671299">
        <w:t>) para asegurarse de que los parámetros estén correctos:</w:t>
      </w:r>
    </w:p>
    <w:p w14:paraId="557105A4" w14:textId="77777777" w:rsidR="00847163" w:rsidRPr="00671299" w:rsidRDefault="00000000">
      <w:pPr>
        <w:numPr>
          <w:ilvl w:val="0"/>
          <w:numId w:val="2"/>
        </w:numPr>
      </w:pPr>
      <w:r w:rsidRPr="00671299">
        <w:t>Puerto del servidor (por defecto: 3000)</w:t>
      </w:r>
    </w:p>
    <w:p w14:paraId="6BF2527F" w14:textId="77777777" w:rsidR="00847163" w:rsidRPr="00671299" w:rsidRDefault="00000000">
      <w:pPr>
        <w:numPr>
          <w:ilvl w:val="0"/>
          <w:numId w:val="2"/>
        </w:numPr>
      </w:pPr>
      <w:r w:rsidRPr="00671299">
        <w:t>Rutas de almacenamiento de datos</w:t>
      </w:r>
    </w:p>
    <w:p w14:paraId="4A53BDE2" w14:textId="77777777" w:rsidR="00847163" w:rsidRPr="00671299" w:rsidRDefault="00000000">
      <w:pPr>
        <w:numPr>
          <w:ilvl w:val="0"/>
          <w:numId w:val="2"/>
        </w:numPr>
      </w:pPr>
      <w:r w:rsidRPr="00671299">
        <w:t>Configuración de CORS</w:t>
      </w:r>
    </w:p>
    <w:p w14:paraId="09A868BD" w14:textId="77777777" w:rsidR="00847163" w:rsidRPr="00671299" w:rsidRDefault="00000000">
      <w:r>
        <w:pict w14:anchorId="69A67B75">
          <v:rect id="_x0000_i1031" style="width:468pt;height:1.5pt" o:hrstd="t" o:hr="t" fillcolor="gray" stroked="f">
            <v:path strokeok="f"/>
          </v:rect>
        </w:pict>
      </w:r>
    </w:p>
    <w:p w14:paraId="1CC6C1C6" w14:textId="77777777" w:rsidR="00847163" w:rsidRPr="00671299" w:rsidRDefault="00000000">
      <w:pPr>
        <w:pStyle w:val="Ttulo2"/>
        <w:rPr>
          <w:b w:val="0"/>
          <w:i w:val="0"/>
        </w:rPr>
      </w:pPr>
      <w:bookmarkStart w:id="14" w:name="_Toc215693233"/>
      <w:r w:rsidRPr="00671299">
        <w:rPr>
          <w:b w:val="0"/>
          <w:i w:val="0"/>
        </w:rPr>
        <w:lastRenderedPageBreak/>
        <w:t>5. PREPARACIÓN DEL HARDWARE</w:t>
      </w:r>
      <w:bookmarkEnd w:id="14"/>
    </w:p>
    <w:p w14:paraId="10049BBB" w14:textId="77777777" w:rsidR="00847163" w:rsidRPr="00671299" w:rsidRDefault="00000000">
      <w:pPr>
        <w:pStyle w:val="Ttulo3"/>
        <w:rPr>
          <w:b w:val="0"/>
        </w:rPr>
      </w:pPr>
      <w:bookmarkStart w:id="15" w:name="_Toc215693234"/>
      <w:r w:rsidRPr="00671299">
        <w:rPr>
          <w:b w:val="0"/>
        </w:rPr>
        <w:t>5.1 Instalación de Drivers</w:t>
      </w:r>
      <w:bookmarkEnd w:id="15"/>
    </w:p>
    <w:p w14:paraId="1BD6FD66" w14:textId="77777777" w:rsidR="00847163" w:rsidRPr="00671299" w:rsidRDefault="00000000">
      <w:r w:rsidRPr="00671299">
        <w:t>Para que su computador pueda comunicarse correctamente con la placa ESP32, es necesario instalar los drivers apropiados.</w:t>
      </w:r>
    </w:p>
    <w:p w14:paraId="21C3E8D4" w14:textId="77777777" w:rsidR="00847163" w:rsidRPr="00671299" w:rsidRDefault="00000000">
      <w:pPr>
        <w:pStyle w:val="Ttulo4"/>
        <w:rPr>
          <w:b w:val="0"/>
        </w:rPr>
      </w:pPr>
      <w:r w:rsidRPr="00671299">
        <w:rPr>
          <w:b w:val="0"/>
        </w:rPr>
        <w:t>¿Qué son los drivers y por qué son necesarios?</w:t>
      </w:r>
    </w:p>
    <w:p w14:paraId="73C7DE63" w14:textId="77777777" w:rsidR="00847163" w:rsidRPr="00671299" w:rsidRDefault="00000000">
      <w:r w:rsidRPr="00671299">
        <w:t>Los drivers son programas que permiten al sistema operativo reconocer y comunicarse con dispositivos de hardware. En este caso, la ESP32 utiliza un chip CP210x para la comunicación USB, por lo que necesitamos instalar sus drivers.</w:t>
      </w:r>
    </w:p>
    <w:p w14:paraId="55AB5FD8" w14:textId="77777777" w:rsidR="00847163" w:rsidRPr="00671299" w:rsidRDefault="00000000">
      <w:pPr>
        <w:pStyle w:val="Ttulo4"/>
        <w:rPr>
          <w:b w:val="0"/>
        </w:rPr>
      </w:pPr>
      <w:r w:rsidRPr="00671299">
        <w:rPr>
          <w:b w:val="0"/>
        </w:rPr>
        <w:t>Pasos para instalar los drivers CP210x</w:t>
      </w:r>
    </w:p>
    <w:p w14:paraId="2A88C041" w14:textId="49510B13" w:rsidR="00847163" w:rsidRPr="00671299" w:rsidRDefault="00000000">
      <w:pPr>
        <w:numPr>
          <w:ilvl w:val="0"/>
          <w:numId w:val="7"/>
        </w:numPr>
      </w:pPr>
      <w:r w:rsidRPr="00671299">
        <w:t xml:space="preserve">Acceda al siguiente enlace para descargar los drivers: </w:t>
      </w:r>
      <w:hyperlink r:id="rId8" w:history="1">
        <w:r w:rsidR="00847163" w:rsidRPr="00E024B4">
          <w:rPr>
            <w:rStyle w:val="Hipervnculo"/>
          </w:rPr>
          <w:t>https://www.silabs.com/developers/usb-to-uart-bridge-vcp-drivers</w:t>
        </w:r>
      </w:hyperlink>
    </w:p>
    <w:p w14:paraId="5B444ED6" w14:textId="77777777" w:rsidR="00847163" w:rsidRPr="00671299" w:rsidRDefault="00000000">
      <w:pPr>
        <w:numPr>
          <w:ilvl w:val="0"/>
          <w:numId w:val="7"/>
        </w:numPr>
      </w:pPr>
      <w:r w:rsidRPr="00671299">
        <w:t>Seleccione la versión correspondiente a su sistema operativo:</w:t>
      </w:r>
    </w:p>
    <w:p w14:paraId="66913DAF" w14:textId="77777777" w:rsidR="00847163" w:rsidRPr="00671299" w:rsidRDefault="00000000">
      <w:pPr>
        <w:numPr>
          <w:ilvl w:val="1"/>
          <w:numId w:val="2"/>
        </w:numPr>
      </w:pPr>
      <w:r w:rsidRPr="00671299">
        <w:t>Windows 10/11</w:t>
      </w:r>
    </w:p>
    <w:p w14:paraId="6CF84986" w14:textId="77777777" w:rsidR="00847163" w:rsidRPr="00671299" w:rsidRDefault="00000000">
      <w:pPr>
        <w:numPr>
          <w:ilvl w:val="1"/>
          <w:numId w:val="2"/>
        </w:numPr>
      </w:pPr>
      <w:r w:rsidRPr="00671299">
        <w:t>macOS</w:t>
      </w:r>
    </w:p>
    <w:p w14:paraId="0C29898D" w14:textId="77777777" w:rsidR="00847163" w:rsidRPr="00671299" w:rsidRDefault="00000000">
      <w:pPr>
        <w:numPr>
          <w:ilvl w:val="1"/>
          <w:numId w:val="2"/>
        </w:numPr>
      </w:pPr>
      <w:r w:rsidRPr="00671299">
        <w:t>Linux</w:t>
      </w:r>
    </w:p>
    <w:p w14:paraId="308EA10B" w14:textId="77777777" w:rsidR="00847163" w:rsidRPr="00671299" w:rsidRDefault="00000000">
      <w:pPr>
        <w:numPr>
          <w:ilvl w:val="0"/>
          <w:numId w:val="7"/>
        </w:numPr>
      </w:pPr>
      <w:r w:rsidRPr="00671299">
        <w:t>Descargue el archivo de instalación</w:t>
      </w:r>
    </w:p>
    <w:p w14:paraId="6AC4ED06" w14:textId="77777777" w:rsidR="00847163" w:rsidRPr="00671299" w:rsidRDefault="00000000">
      <w:pPr>
        <w:numPr>
          <w:ilvl w:val="0"/>
          <w:numId w:val="7"/>
        </w:numPr>
      </w:pPr>
      <w:r w:rsidRPr="00671299">
        <w:t>Ejecute el instalador descargado:</w:t>
      </w:r>
    </w:p>
    <w:p w14:paraId="1FC5EAB4" w14:textId="77777777" w:rsidR="00847163" w:rsidRPr="00671299" w:rsidRDefault="00000000">
      <w:pPr>
        <w:numPr>
          <w:ilvl w:val="1"/>
          <w:numId w:val="2"/>
        </w:numPr>
      </w:pPr>
      <w:r w:rsidRPr="00671299">
        <w:rPr>
          <w:b/>
        </w:rPr>
        <w:t>Windows:</w:t>
      </w:r>
      <w:r w:rsidRPr="00671299">
        <w:t xml:space="preserve"> Haga doble clic en el archivo .exe y siga las instrucciones</w:t>
      </w:r>
    </w:p>
    <w:p w14:paraId="06C9C80C" w14:textId="77777777" w:rsidR="00847163" w:rsidRPr="00671299" w:rsidRDefault="00000000">
      <w:pPr>
        <w:numPr>
          <w:ilvl w:val="1"/>
          <w:numId w:val="2"/>
        </w:numPr>
      </w:pPr>
      <w:r w:rsidRPr="00671299">
        <w:rPr>
          <w:b/>
        </w:rPr>
        <w:t>macOS:</w:t>
      </w:r>
      <w:r w:rsidRPr="00671299">
        <w:t xml:space="preserve"> Abra el archivo .</w:t>
      </w:r>
      <w:proofErr w:type="spellStart"/>
      <w:r w:rsidRPr="00671299">
        <w:t>dmg</w:t>
      </w:r>
      <w:proofErr w:type="spellEnd"/>
      <w:r w:rsidRPr="00671299">
        <w:t xml:space="preserve"> y siga las instrucciones. Puede que necesite autorizar la instalación en "Preferencias del Sistema" &gt; "Seguridad y Privacidad"</w:t>
      </w:r>
    </w:p>
    <w:p w14:paraId="060C20DF" w14:textId="77777777" w:rsidR="00847163" w:rsidRPr="00671299" w:rsidRDefault="00000000">
      <w:pPr>
        <w:numPr>
          <w:ilvl w:val="1"/>
          <w:numId w:val="2"/>
        </w:numPr>
      </w:pPr>
      <w:r w:rsidRPr="00671299">
        <w:rPr>
          <w:b/>
        </w:rPr>
        <w:t>Linux:</w:t>
      </w:r>
      <w:r w:rsidRPr="00671299">
        <w:t xml:space="preserve"> Generalmente los drivers vienen incluidos en el </w:t>
      </w:r>
      <w:proofErr w:type="spellStart"/>
      <w:r w:rsidRPr="00671299">
        <w:t>kernel</w:t>
      </w:r>
      <w:proofErr w:type="spellEnd"/>
      <w:r w:rsidRPr="00671299">
        <w:t>, pero puede consultar la documentación si tiene problemas</w:t>
      </w:r>
    </w:p>
    <w:p w14:paraId="1E320FED" w14:textId="77777777" w:rsidR="00847163" w:rsidRPr="00671299" w:rsidRDefault="00000000">
      <w:pPr>
        <w:pStyle w:val="Ttulo3"/>
        <w:rPr>
          <w:b w:val="0"/>
        </w:rPr>
      </w:pPr>
      <w:bookmarkStart w:id="16" w:name="_Toc215693235"/>
      <w:r w:rsidRPr="00671299">
        <w:rPr>
          <w:b w:val="0"/>
        </w:rPr>
        <w:t>5.2 Conexión de la Placa</w:t>
      </w:r>
      <w:bookmarkEnd w:id="16"/>
    </w:p>
    <w:p w14:paraId="0199B119" w14:textId="77777777" w:rsidR="00847163" w:rsidRPr="00671299" w:rsidRDefault="00000000">
      <w:pPr>
        <w:pStyle w:val="Ttulo4"/>
        <w:rPr>
          <w:b w:val="0"/>
        </w:rPr>
      </w:pPr>
      <w:r w:rsidRPr="00671299">
        <w:rPr>
          <w:b w:val="0"/>
        </w:rPr>
        <w:t>Consideraciones importantes sobre la conexión USB</w:t>
      </w:r>
    </w:p>
    <w:p w14:paraId="002BAFD4" w14:textId="77777777" w:rsidR="00847163" w:rsidRPr="00671299" w:rsidRDefault="00000000">
      <w:r w:rsidRPr="00671299">
        <w:t>La placa ESP32 utilizada en este proyecto cuenta con un puerto USB tipo C. Sin embargo, es importante tener en cuenta que:</w:t>
      </w:r>
    </w:p>
    <w:p w14:paraId="2704FDC8" w14:textId="77777777" w:rsidR="00847163" w:rsidRPr="00671299" w:rsidRDefault="00000000">
      <w:r w:rsidRPr="00671299">
        <w:t xml:space="preserve">⚠️ </w:t>
      </w:r>
      <w:r w:rsidRPr="00671299">
        <w:rPr>
          <w:b/>
        </w:rPr>
        <w:t>IMPORTANTE:</w:t>
      </w:r>
      <w:r w:rsidRPr="00671299">
        <w:t xml:space="preserve"> No todos los pines del puerto USB tipo C están habilitados en esta placa. Esto significa que la conexión solo será detectada cuando el cable se inserte en una orientación específica. Si conecta la placa y su computador no la reconoce, intente voltear el conector USB tipo C.</w:t>
      </w:r>
    </w:p>
    <w:p w14:paraId="0588B59E" w14:textId="77777777" w:rsidR="00847163" w:rsidRPr="00671299" w:rsidRDefault="00000000">
      <w:pPr>
        <w:pStyle w:val="Ttulo4"/>
        <w:rPr>
          <w:b w:val="0"/>
        </w:rPr>
      </w:pPr>
      <w:r w:rsidRPr="00671299">
        <w:rPr>
          <w:b w:val="0"/>
        </w:rPr>
        <w:t>Pasos para conectar la placa</w:t>
      </w:r>
    </w:p>
    <w:p w14:paraId="68AC0ED7" w14:textId="77777777" w:rsidR="00847163" w:rsidRPr="00671299" w:rsidRDefault="00000000">
      <w:pPr>
        <w:numPr>
          <w:ilvl w:val="0"/>
          <w:numId w:val="8"/>
        </w:numPr>
      </w:pPr>
      <w:r w:rsidRPr="00671299">
        <w:t>Tome el cable USB tipo C</w:t>
      </w:r>
    </w:p>
    <w:p w14:paraId="2BC240E6" w14:textId="77777777" w:rsidR="00847163" w:rsidRPr="00671299" w:rsidRDefault="00000000">
      <w:pPr>
        <w:numPr>
          <w:ilvl w:val="0"/>
          <w:numId w:val="8"/>
        </w:numPr>
      </w:pPr>
      <w:r w:rsidRPr="00671299">
        <w:t>Conecte un extremo al puerto USB de su computador</w:t>
      </w:r>
    </w:p>
    <w:p w14:paraId="56407585" w14:textId="77777777" w:rsidR="00847163" w:rsidRPr="00671299" w:rsidRDefault="00000000">
      <w:pPr>
        <w:numPr>
          <w:ilvl w:val="0"/>
          <w:numId w:val="8"/>
        </w:numPr>
      </w:pPr>
      <w:r w:rsidRPr="00671299">
        <w:lastRenderedPageBreak/>
        <w:t>Conecte el otro extremo al puerto USB tipo C de la ESP32</w:t>
      </w:r>
    </w:p>
    <w:p w14:paraId="01E9517A" w14:textId="77777777" w:rsidR="00847163" w:rsidRPr="00671299" w:rsidRDefault="00000000">
      <w:pPr>
        <w:numPr>
          <w:ilvl w:val="0"/>
          <w:numId w:val="8"/>
        </w:numPr>
      </w:pPr>
      <w:r w:rsidRPr="00671299">
        <w:t>Observe los indicadores LED de la placa (si están disponibles) para verificar que recibe alimentación</w:t>
      </w:r>
    </w:p>
    <w:p w14:paraId="6EE766D8" w14:textId="77777777" w:rsidR="00847163" w:rsidRPr="00671299" w:rsidRDefault="00000000">
      <w:pPr>
        <w:numPr>
          <w:ilvl w:val="0"/>
          <w:numId w:val="8"/>
        </w:numPr>
      </w:pPr>
      <w:r w:rsidRPr="00671299">
        <w:t>Si el computador no reconoce la placa:</w:t>
      </w:r>
    </w:p>
    <w:p w14:paraId="3E616F25" w14:textId="77777777" w:rsidR="00847163" w:rsidRPr="00671299" w:rsidRDefault="00000000">
      <w:pPr>
        <w:numPr>
          <w:ilvl w:val="1"/>
          <w:numId w:val="2"/>
        </w:numPr>
      </w:pPr>
      <w:r w:rsidRPr="00671299">
        <w:t>Desconecte el cable</w:t>
      </w:r>
    </w:p>
    <w:p w14:paraId="3AF1C6F8" w14:textId="77777777" w:rsidR="00847163" w:rsidRPr="00671299" w:rsidRDefault="00000000">
      <w:pPr>
        <w:numPr>
          <w:ilvl w:val="1"/>
          <w:numId w:val="2"/>
        </w:numPr>
      </w:pPr>
      <w:r w:rsidRPr="00671299">
        <w:t>Voltee el conector USB tipo C</w:t>
      </w:r>
    </w:p>
    <w:p w14:paraId="686ADA7A" w14:textId="77777777" w:rsidR="00847163" w:rsidRPr="00671299" w:rsidRDefault="00000000">
      <w:pPr>
        <w:numPr>
          <w:ilvl w:val="1"/>
          <w:numId w:val="2"/>
        </w:numPr>
      </w:pPr>
      <w:r w:rsidRPr="00671299">
        <w:t>Vuelva a conectar</w:t>
      </w:r>
    </w:p>
    <w:p w14:paraId="664C77F9" w14:textId="77777777" w:rsidR="00847163" w:rsidRPr="00671299" w:rsidRDefault="00000000">
      <w:pPr>
        <w:numPr>
          <w:ilvl w:val="0"/>
          <w:numId w:val="8"/>
        </w:numPr>
      </w:pPr>
      <w:r w:rsidRPr="00671299">
        <w:t>Verifique que el dispositivo fue reconocido:</w:t>
      </w:r>
    </w:p>
    <w:p w14:paraId="1EA37CC0" w14:textId="77777777" w:rsidR="00847163" w:rsidRPr="00671299" w:rsidRDefault="00000000">
      <w:pPr>
        <w:numPr>
          <w:ilvl w:val="1"/>
          <w:numId w:val="2"/>
        </w:numPr>
      </w:pPr>
      <w:r w:rsidRPr="00671299">
        <w:rPr>
          <w:b/>
        </w:rPr>
        <w:t>Windows:</w:t>
      </w:r>
      <w:r w:rsidRPr="00671299">
        <w:t xml:space="preserve"> Abra el "Administrador de dispositivos" y busque en "Puertos (COM y LPT)". Debería aparecer un puerto COM con el nombre "Silicon </w:t>
      </w:r>
      <w:proofErr w:type="spellStart"/>
      <w:r w:rsidRPr="00671299">
        <w:t>Labs</w:t>
      </w:r>
      <w:proofErr w:type="spellEnd"/>
      <w:r w:rsidRPr="00671299">
        <w:t xml:space="preserve"> CP210x USB </w:t>
      </w:r>
      <w:proofErr w:type="spellStart"/>
      <w:r w:rsidRPr="00671299">
        <w:t>to</w:t>
      </w:r>
      <w:proofErr w:type="spellEnd"/>
      <w:r w:rsidRPr="00671299">
        <w:t xml:space="preserve"> UART Bridge"</w:t>
      </w:r>
    </w:p>
    <w:p w14:paraId="2C73A58E" w14:textId="77777777" w:rsidR="00847163" w:rsidRPr="00671299" w:rsidRDefault="00000000">
      <w:pPr>
        <w:pStyle w:val="Ttulo4"/>
        <w:rPr>
          <w:b w:val="0"/>
        </w:rPr>
      </w:pPr>
      <w:r w:rsidRPr="00671299">
        <w:rPr>
          <w:b w:val="0"/>
        </w:rPr>
        <w:t>Limitaciones de alimentación actual</w:t>
      </w:r>
    </w:p>
    <w:p w14:paraId="312A9007" w14:textId="4825BA4B" w:rsidR="006305E6" w:rsidRDefault="00000000" w:rsidP="006305E6">
      <w:r w:rsidRPr="00671299">
        <w:t xml:space="preserve">⚠️ </w:t>
      </w:r>
      <w:r w:rsidRPr="00671299">
        <w:rPr>
          <w:b/>
        </w:rPr>
        <w:t>NOTA:</w:t>
      </w:r>
      <w:r w:rsidRPr="00671299">
        <w:t xml:space="preserve"> </w:t>
      </w:r>
      <w:r w:rsidR="006305E6">
        <w:t>Aunque la placa cuenta con pines destinados a la conexión de baterías y posee un módulo de carga integrado, en la versión actual este sistema de carga no se encuentra funcional. Esto significa que las baterías conectadas podrán alimentar la placa mientras tengan energía, pero no serán recargadas a través del circuito incorporado.</w:t>
      </w:r>
    </w:p>
    <w:p w14:paraId="6BA2F3B4" w14:textId="48E4261F" w:rsidR="00847163" w:rsidRPr="00671299" w:rsidRDefault="006305E6" w:rsidP="006305E6">
      <w:r>
        <w:t>Por esta razón, incluso cuando se utilicen baterías externas, es necesario contar con una fuente de alimentación por cable USB tipo C para garantizar el funcionamiento continuo del sistema y evitar interrupciones cuando la batería se descargue completamente.</w:t>
      </w:r>
    </w:p>
    <w:p w14:paraId="656C264B" w14:textId="77777777" w:rsidR="00847163" w:rsidRPr="00671299" w:rsidRDefault="00000000">
      <w:r>
        <w:pict w14:anchorId="32DB1EC2">
          <v:rect id="_x0000_i1032" style="width:468pt;height:1.5pt" o:hrstd="t" o:hr="t" fillcolor="gray" stroked="f">
            <v:path strokeok="f"/>
          </v:rect>
        </w:pict>
      </w:r>
    </w:p>
    <w:p w14:paraId="0105E64A" w14:textId="77777777" w:rsidR="00847163" w:rsidRPr="00671299" w:rsidRDefault="00000000">
      <w:pPr>
        <w:pStyle w:val="Ttulo2"/>
        <w:rPr>
          <w:b w:val="0"/>
          <w:i w:val="0"/>
        </w:rPr>
      </w:pPr>
      <w:bookmarkStart w:id="17" w:name="_Toc215693236"/>
      <w:r w:rsidRPr="00671299">
        <w:rPr>
          <w:b w:val="0"/>
          <w:i w:val="0"/>
        </w:rPr>
        <w:t>6. CONEXIÓN FÍSICA DE SENSORES</w:t>
      </w:r>
      <w:bookmarkEnd w:id="17"/>
    </w:p>
    <w:p w14:paraId="5A604C98" w14:textId="77777777" w:rsidR="00847163" w:rsidRPr="00671299" w:rsidRDefault="00000000">
      <w:r w:rsidRPr="00671299">
        <w:t>Esta sección explica cómo conectar físicamente los sensores a la placa ESP32. Es fundamental seguir estas instrucciones cuidadosamente para evitar daños en los componentes.</w:t>
      </w:r>
    </w:p>
    <w:p w14:paraId="3B674766" w14:textId="77777777" w:rsidR="00847163" w:rsidRPr="00671299" w:rsidRDefault="00000000">
      <w:pPr>
        <w:pStyle w:val="Ttulo3"/>
        <w:rPr>
          <w:b w:val="0"/>
        </w:rPr>
      </w:pPr>
      <w:bookmarkStart w:id="18" w:name="_Toc215693237"/>
      <w:r w:rsidRPr="00671299">
        <w:rPr>
          <w:b w:val="0"/>
        </w:rPr>
        <w:t>6.1 Distribución de Pines</w:t>
      </w:r>
      <w:bookmarkEnd w:id="18"/>
    </w:p>
    <w:p w14:paraId="042AF3BE" w14:textId="77777777" w:rsidR="00847163" w:rsidRPr="00671299" w:rsidRDefault="00000000">
      <w:r w:rsidRPr="00671299">
        <w:t>La placa cuenta con cinco borneras de dos entradas cada una, ubicadas en uno de los laterales de la placa, proporcionando un total de diez puntos de conexión.</w:t>
      </w:r>
    </w:p>
    <w:p w14:paraId="7ED571C6" w14:textId="77777777" w:rsidR="00847163" w:rsidRPr="00671299" w:rsidRDefault="00000000">
      <w:pPr>
        <w:pStyle w:val="Ttulo4"/>
        <w:rPr>
          <w:b w:val="0"/>
        </w:rPr>
      </w:pPr>
      <w:r w:rsidRPr="00671299">
        <w:rPr>
          <w:b w:val="0"/>
        </w:rPr>
        <w:t>Identificación de las borneras</w:t>
      </w:r>
    </w:p>
    <w:p w14:paraId="5D7AAA25" w14:textId="77777777" w:rsidR="00847163" w:rsidRPr="00671299" w:rsidRDefault="00000000">
      <w:r w:rsidRPr="00671299">
        <w:t>Las borneras están distribuidas de la siguiente manera, comenzando desde la entrada más cercana al puerto USB tipo 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1841"/>
        <w:gridCol w:w="1707"/>
        <w:gridCol w:w="4188"/>
      </w:tblGrid>
      <w:tr w:rsidR="00847163" w:rsidRPr="00671299" w14:paraId="75C9C36E" w14:textId="77777777">
        <w:tc>
          <w:tcPr>
            <w:tcW w:w="0" w:type="auto"/>
          </w:tcPr>
          <w:p w14:paraId="45DE38F7" w14:textId="77777777" w:rsidR="00847163" w:rsidRPr="00671299" w:rsidRDefault="00000000">
            <w:pPr>
              <w:jc w:val="center"/>
            </w:pPr>
            <w:r w:rsidRPr="00671299">
              <w:t>Bornera</w:t>
            </w:r>
          </w:p>
        </w:tc>
        <w:tc>
          <w:tcPr>
            <w:tcW w:w="0" w:type="auto"/>
          </w:tcPr>
          <w:p w14:paraId="793C284E" w14:textId="77777777" w:rsidR="00847163" w:rsidRPr="00671299" w:rsidRDefault="00000000">
            <w:pPr>
              <w:jc w:val="center"/>
            </w:pPr>
            <w:r w:rsidRPr="00671299">
              <w:t>Pin Superior</w:t>
            </w:r>
          </w:p>
        </w:tc>
        <w:tc>
          <w:tcPr>
            <w:tcW w:w="0" w:type="auto"/>
          </w:tcPr>
          <w:p w14:paraId="13E32A9B" w14:textId="77777777" w:rsidR="00847163" w:rsidRPr="00671299" w:rsidRDefault="00000000">
            <w:pPr>
              <w:jc w:val="center"/>
            </w:pPr>
            <w:r w:rsidRPr="00671299">
              <w:t>Pin Inferior</w:t>
            </w:r>
          </w:p>
        </w:tc>
        <w:tc>
          <w:tcPr>
            <w:tcW w:w="0" w:type="auto"/>
          </w:tcPr>
          <w:p w14:paraId="0CE62FF0" w14:textId="77777777" w:rsidR="00847163" w:rsidRPr="00671299" w:rsidRDefault="00000000">
            <w:pPr>
              <w:jc w:val="center"/>
            </w:pPr>
            <w:r w:rsidRPr="00671299">
              <w:t>Descripción</w:t>
            </w:r>
          </w:p>
        </w:tc>
      </w:tr>
      <w:tr w:rsidR="00847163" w:rsidRPr="00671299" w14:paraId="6E03D362" w14:textId="77777777">
        <w:tc>
          <w:tcPr>
            <w:tcW w:w="0" w:type="auto"/>
          </w:tcPr>
          <w:p w14:paraId="585B4A78" w14:textId="77777777" w:rsidR="00847163" w:rsidRPr="00671299" w:rsidRDefault="00000000">
            <w:pPr>
              <w:jc w:val="center"/>
            </w:pPr>
            <w:r w:rsidRPr="00671299">
              <w:t>1</w:t>
            </w:r>
          </w:p>
        </w:tc>
        <w:tc>
          <w:tcPr>
            <w:tcW w:w="0" w:type="auto"/>
          </w:tcPr>
          <w:p w14:paraId="4144D302" w14:textId="77777777" w:rsidR="00847163" w:rsidRPr="00671299" w:rsidRDefault="00000000">
            <w:pPr>
              <w:jc w:val="center"/>
            </w:pPr>
            <w:r w:rsidRPr="00671299">
              <w:rPr>
                <w:b/>
              </w:rPr>
              <w:t>5V</w:t>
            </w:r>
          </w:p>
        </w:tc>
        <w:tc>
          <w:tcPr>
            <w:tcW w:w="0" w:type="auto"/>
          </w:tcPr>
          <w:p w14:paraId="085FBF68" w14:textId="77777777" w:rsidR="00847163" w:rsidRPr="00671299" w:rsidRDefault="00000000">
            <w:pPr>
              <w:jc w:val="center"/>
            </w:pPr>
            <w:r w:rsidRPr="00671299">
              <w:rPr>
                <w:b/>
              </w:rPr>
              <w:t>3.3V</w:t>
            </w:r>
          </w:p>
        </w:tc>
        <w:tc>
          <w:tcPr>
            <w:tcW w:w="0" w:type="auto"/>
          </w:tcPr>
          <w:p w14:paraId="5C3EBDCA" w14:textId="77777777" w:rsidR="00847163" w:rsidRPr="00671299" w:rsidRDefault="00000000">
            <w:pPr>
              <w:jc w:val="center"/>
            </w:pPr>
            <w:r w:rsidRPr="00671299">
              <w:t>Alimentación positiva</w:t>
            </w:r>
          </w:p>
        </w:tc>
      </w:tr>
      <w:tr w:rsidR="00847163" w:rsidRPr="00671299" w14:paraId="34756F0A" w14:textId="77777777">
        <w:tc>
          <w:tcPr>
            <w:tcW w:w="0" w:type="auto"/>
          </w:tcPr>
          <w:p w14:paraId="23D1511D" w14:textId="77777777" w:rsidR="00847163" w:rsidRPr="00671299" w:rsidRDefault="00000000">
            <w:pPr>
              <w:jc w:val="center"/>
            </w:pPr>
            <w:r w:rsidRPr="00671299">
              <w:t>2</w:t>
            </w:r>
          </w:p>
        </w:tc>
        <w:tc>
          <w:tcPr>
            <w:tcW w:w="0" w:type="auto"/>
          </w:tcPr>
          <w:p w14:paraId="3021786A" w14:textId="77777777" w:rsidR="00847163" w:rsidRPr="00671299" w:rsidRDefault="00000000">
            <w:pPr>
              <w:jc w:val="center"/>
            </w:pPr>
            <w:r w:rsidRPr="00671299">
              <w:rPr>
                <w:b/>
              </w:rPr>
              <w:t>GPIO1</w:t>
            </w:r>
          </w:p>
        </w:tc>
        <w:tc>
          <w:tcPr>
            <w:tcW w:w="0" w:type="auto"/>
          </w:tcPr>
          <w:p w14:paraId="0F153ACD" w14:textId="77777777" w:rsidR="00847163" w:rsidRPr="00671299" w:rsidRDefault="00000000">
            <w:pPr>
              <w:jc w:val="center"/>
            </w:pPr>
            <w:r w:rsidRPr="00671299">
              <w:rPr>
                <w:b/>
              </w:rPr>
              <w:t>GND</w:t>
            </w:r>
          </w:p>
        </w:tc>
        <w:tc>
          <w:tcPr>
            <w:tcW w:w="0" w:type="auto"/>
          </w:tcPr>
          <w:p w14:paraId="3C7D781B" w14:textId="77777777" w:rsidR="00847163" w:rsidRPr="00671299" w:rsidRDefault="00000000">
            <w:pPr>
              <w:jc w:val="center"/>
            </w:pPr>
            <w:r w:rsidRPr="00671299">
              <w:t>Sensor de pH y tierra</w:t>
            </w:r>
          </w:p>
        </w:tc>
      </w:tr>
      <w:tr w:rsidR="00847163" w:rsidRPr="00671299" w14:paraId="1D5638EE" w14:textId="77777777">
        <w:tc>
          <w:tcPr>
            <w:tcW w:w="0" w:type="auto"/>
          </w:tcPr>
          <w:p w14:paraId="18319433" w14:textId="77777777" w:rsidR="00847163" w:rsidRPr="00671299" w:rsidRDefault="00000000">
            <w:pPr>
              <w:jc w:val="center"/>
            </w:pPr>
            <w:r w:rsidRPr="00671299">
              <w:t>3</w:t>
            </w:r>
          </w:p>
        </w:tc>
        <w:tc>
          <w:tcPr>
            <w:tcW w:w="0" w:type="auto"/>
          </w:tcPr>
          <w:p w14:paraId="410F1988" w14:textId="77777777" w:rsidR="00847163" w:rsidRPr="00671299" w:rsidRDefault="00000000">
            <w:pPr>
              <w:jc w:val="center"/>
            </w:pPr>
            <w:r w:rsidRPr="00671299">
              <w:rPr>
                <w:b/>
              </w:rPr>
              <w:t>GPIO17</w:t>
            </w:r>
          </w:p>
        </w:tc>
        <w:tc>
          <w:tcPr>
            <w:tcW w:w="0" w:type="auto"/>
          </w:tcPr>
          <w:p w14:paraId="7B53484D" w14:textId="77777777" w:rsidR="00847163" w:rsidRPr="00671299" w:rsidRDefault="00000000">
            <w:pPr>
              <w:jc w:val="center"/>
            </w:pPr>
            <w:r w:rsidRPr="00671299">
              <w:rPr>
                <w:b/>
              </w:rPr>
              <w:t>GND</w:t>
            </w:r>
          </w:p>
        </w:tc>
        <w:tc>
          <w:tcPr>
            <w:tcW w:w="0" w:type="auto"/>
          </w:tcPr>
          <w:p w14:paraId="4509A044" w14:textId="77777777" w:rsidR="00847163" w:rsidRPr="00671299" w:rsidRDefault="00000000">
            <w:pPr>
              <w:jc w:val="center"/>
            </w:pPr>
            <w:r w:rsidRPr="00671299">
              <w:t>Sensor de temperatura y tierra</w:t>
            </w:r>
          </w:p>
        </w:tc>
      </w:tr>
      <w:tr w:rsidR="00847163" w:rsidRPr="00671299" w14:paraId="4F8B99B9" w14:textId="77777777">
        <w:tc>
          <w:tcPr>
            <w:tcW w:w="0" w:type="auto"/>
          </w:tcPr>
          <w:p w14:paraId="0FD2CF57" w14:textId="77777777" w:rsidR="00847163" w:rsidRPr="00671299" w:rsidRDefault="00000000">
            <w:pPr>
              <w:jc w:val="center"/>
            </w:pPr>
            <w:r w:rsidRPr="00671299">
              <w:lastRenderedPageBreak/>
              <w:t>4</w:t>
            </w:r>
          </w:p>
        </w:tc>
        <w:tc>
          <w:tcPr>
            <w:tcW w:w="0" w:type="auto"/>
          </w:tcPr>
          <w:p w14:paraId="2568FE05" w14:textId="77777777" w:rsidR="00847163" w:rsidRPr="00671299" w:rsidRDefault="00000000">
            <w:pPr>
              <w:jc w:val="center"/>
            </w:pPr>
            <w:r w:rsidRPr="00671299">
              <w:rPr>
                <w:b/>
              </w:rPr>
              <w:t>GPIO7</w:t>
            </w:r>
          </w:p>
        </w:tc>
        <w:tc>
          <w:tcPr>
            <w:tcW w:w="0" w:type="auto"/>
          </w:tcPr>
          <w:p w14:paraId="47E5CF3F" w14:textId="77777777" w:rsidR="00847163" w:rsidRPr="00671299" w:rsidRDefault="00000000">
            <w:pPr>
              <w:jc w:val="center"/>
            </w:pPr>
            <w:r w:rsidRPr="00671299">
              <w:rPr>
                <w:b/>
              </w:rPr>
              <w:t>GND</w:t>
            </w:r>
          </w:p>
        </w:tc>
        <w:tc>
          <w:tcPr>
            <w:tcW w:w="0" w:type="auto"/>
          </w:tcPr>
          <w:p w14:paraId="564C7E06" w14:textId="77777777" w:rsidR="00847163" w:rsidRPr="00671299" w:rsidRDefault="00000000">
            <w:pPr>
              <w:jc w:val="center"/>
            </w:pPr>
            <w:r w:rsidRPr="00671299">
              <w:t>Sensor TDS y tierra</w:t>
            </w:r>
          </w:p>
        </w:tc>
      </w:tr>
      <w:tr w:rsidR="00847163" w:rsidRPr="00671299" w14:paraId="3567702E" w14:textId="77777777">
        <w:tc>
          <w:tcPr>
            <w:tcW w:w="0" w:type="auto"/>
          </w:tcPr>
          <w:p w14:paraId="39953D7A" w14:textId="77777777" w:rsidR="00847163" w:rsidRPr="00671299" w:rsidRDefault="00000000">
            <w:pPr>
              <w:jc w:val="center"/>
            </w:pPr>
            <w:r w:rsidRPr="00671299">
              <w:t>5</w:t>
            </w:r>
          </w:p>
        </w:tc>
        <w:tc>
          <w:tcPr>
            <w:tcW w:w="0" w:type="auto"/>
          </w:tcPr>
          <w:p w14:paraId="2D64410C" w14:textId="77777777" w:rsidR="00847163" w:rsidRPr="00671299" w:rsidRDefault="00000000">
            <w:pPr>
              <w:jc w:val="center"/>
            </w:pPr>
            <w:r w:rsidRPr="00671299">
              <w:rPr>
                <w:b/>
              </w:rPr>
              <w:t>GPIO5</w:t>
            </w:r>
          </w:p>
        </w:tc>
        <w:tc>
          <w:tcPr>
            <w:tcW w:w="0" w:type="auto"/>
          </w:tcPr>
          <w:p w14:paraId="7A202706" w14:textId="77777777" w:rsidR="00847163" w:rsidRPr="00671299" w:rsidRDefault="00000000">
            <w:pPr>
              <w:jc w:val="center"/>
            </w:pPr>
            <w:r w:rsidRPr="00671299">
              <w:rPr>
                <w:b/>
              </w:rPr>
              <w:t>GND</w:t>
            </w:r>
          </w:p>
        </w:tc>
        <w:tc>
          <w:tcPr>
            <w:tcW w:w="0" w:type="auto"/>
          </w:tcPr>
          <w:p w14:paraId="3E85FDD3" w14:textId="77777777" w:rsidR="00847163" w:rsidRPr="00671299" w:rsidRDefault="00000000">
            <w:pPr>
              <w:jc w:val="center"/>
            </w:pPr>
            <w:r w:rsidRPr="00671299">
              <w:t>Sensor de turbidez y tierra</w:t>
            </w:r>
          </w:p>
        </w:tc>
      </w:tr>
    </w:tbl>
    <w:p w14:paraId="0D527DC4" w14:textId="77777777" w:rsidR="00591760" w:rsidRDefault="00591760">
      <w:pPr>
        <w:pStyle w:val="Ttulo4"/>
        <w:rPr>
          <w:b w:val="0"/>
        </w:rPr>
      </w:pPr>
      <w:r w:rsidRPr="00591760">
        <w:rPr>
          <w:b w:val="0"/>
          <w:bCs w:val="0"/>
          <w:noProof/>
          <w:sz w:val="22"/>
          <w:szCs w:val="22"/>
        </w:rPr>
        <w:drawing>
          <wp:anchor distT="0" distB="0" distL="114300" distR="114300" simplePos="0" relativeHeight="251660288" behindDoc="0" locked="0" layoutInCell="1" allowOverlap="1" wp14:anchorId="7BDB731B" wp14:editId="75B2D6F6">
            <wp:simplePos x="0" y="0"/>
            <wp:positionH relativeFrom="column">
              <wp:posOffset>1327785</wp:posOffset>
            </wp:positionH>
            <wp:positionV relativeFrom="paragraph">
              <wp:posOffset>304800</wp:posOffset>
            </wp:positionV>
            <wp:extent cx="2948940" cy="3162153"/>
            <wp:effectExtent l="0" t="0" r="0" b="0"/>
            <wp:wrapTopAndBottom/>
            <wp:docPr id="12008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9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8940" cy="3162153"/>
                    </a:xfrm>
                    <a:prstGeom prst="rect">
                      <a:avLst/>
                    </a:prstGeom>
                  </pic:spPr>
                </pic:pic>
              </a:graphicData>
            </a:graphic>
          </wp:anchor>
        </w:drawing>
      </w:r>
    </w:p>
    <w:p w14:paraId="37E53160" w14:textId="37A3431D" w:rsidR="00847163" w:rsidRPr="00671299" w:rsidRDefault="00000000">
      <w:pPr>
        <w:pStyle w:val="Ttulo4"/>
        <w:rPr>
          <w:b w:val="0"/>
        </w:rPr>
      </w:pPr>
      <w:r w:rsidRPr="00671299">
        <w:rPr>
          <w:b w:val="0"/>
        </w:rPr>
        <w:t>Asignación de sensores a pines GPIO</w:t>
      </w:r>
    </w:p>
    <w:p w14:paraId="6EA3FACD" w14:textId="77777777" w:rsidR="00847163" w:rsidRPr="00671299" w:rsidRDefault="00000000">
      <w:r w:rsidRPr="00671299">
        <w:t>El software de la placa está configurado para leer los sensores en los siguientes pines:</w:t>
      </w:r>
    </w:p>
    <w:p w14:paraId="23D97CE4" w14:textId="77777777" w:rsidR="00847163" w:rsidRPr="00671299" w:rsidRDefault="00000000">
      <w:pPr>
        <w:numPr>
          <w:ilvl w:val="0"/>
          <w:numId w:val="2"/>
        </w:numPr>
      </w:pPr>
      <w:r w:rsidRPr="00671299">
        <w:rPr>
          <w:b/>
        </w:rPr>
        <w:t>GPIO1:</w:t>
      </w:r>
      <w:r w:rsidRPr="00671299">
        <w:t xml:space="preserve"> Salida analógica del sensor de pH</w:t>
      </w:r>
    </w:p>
    <w:p w14:paraId="6998F863" w14:textId="77777777" w:rsidR="00847163" w:rsidRPr="00671299" w:rsidRDefault="00000000">
      <w:pPr>
        <w:numPr>
          <w:ilvl w:val="0"/>
          <w:numId w:val="2"/>
        </w:numPr>
      </w:pPr>
      <w:r w:rsidRPr="00671299">
        <w:rPr>
          <w:b/>
        </w:rPr>
        <w:t>GPIO17:</w:t>
      </w:r>
      <w:r w:rsidRPr="00671299">
        <w:t xml:space="preserve"> Salida digital del sensor de temperatura DS18B20</w:t>
      </w:r>
    </w:p>
    <w:p w14:paraId="2C7DEBB2" w14:textId="77777777" w:rsidR="00847163" w:rsidRPr="00671299" w:rsidRDefault="00000000">
      <w:pPr>
        <w:numPr>
          <w:ilvl w:val="0"/>
          <w:numId w:val="2"/>
        </w:numPr>
      </w:pPr>
      <w:r w:rsidRPr="00671299">
        <w:rPr>
          <w:b/>
        </w:rPr>
        <w:t>GPIO7:</w:t>
      </w:r>
      <w:r w:rsidRPr="00671299">
        <w:t xml:space="preserve"> Salida analógica del sensor TDS</w:t>
      </w:r>
    </w:p>
    <w:p w14:paraId="75C7DD8F" w14:textId="77777777" w:rsidR="00847163" w:rsidRPr="00671299" w:rsidRDefault="00000000">
      <w:pPr>
        <w:numPr>
          <w:ilvl w:val="0"/>
          <w:numId w:val="2"/>
        </w:numPr>
      </w:pPr>
      <w:r w:rsidRPr="00671299">
        <w:rPr>
          <w:b/>
        </w:rPr>
        <w:t>GPIO5:</w:t>
      </w:r>
      <w:r w:rsidRPr="00671299">
        <w:t xml:space="preserve"> Salida analógica del sensor de turbidez</w:t>
      </w:r>
    </w:p>
    <w:p w14:paraId="0F8BA53F" w14:textId="77777777" w:rsidR="00847163" w:rsidRPr="00671299" w:rsidRDefault="00000000">
      <w:pPr>
        <w:pStyle w:val="Ttulo3"/>
        <w:rPr>
          <w:b w:val="0"/>
        </w:rPr>
      </w:pPr>
      <w:bookmarkStart w:id="19" w:name="_Toc215693238"/>
      <w:r w:rsidRPr="00671299">
        <w:rPr>
          <w:b w:val="0"/>
        </w:rPr>
        <w:t>6.2 Configuración del RTC (Reloj de Tiempo Real)</w:t>
      </w:r>
      <w:bookmarkEnd w:id="19"/>
    </w:p>
    <w:p w14:paraId="7B4F23BF" w14:textId="77777777" w:rsidR="00847163" w:rsidRPr="00671299" w:rsidRDefault="00000000">
      <w:r w:rsidRPr="00671299">
        <w:t>El módulo RTC es esencial para que el sistema registre correctamente la fecha y hora de cada medición.</w:t>
      </w:r>
    </w:p>
    <w:p w14:paraId="261B49A1" w14:textId="77777777" w:rsidR="00847163" w:rsidRPr="00671299" w:rsidRDefault="00000000">
      <w:pPr>
        <w:pStyle w:val="Ttulo4"/>
        <w:rPr>
          <w:b w:val="0"/>
        </w:rPr>
      </w:pPr>
      <w:r w:rsidRPr="00671299">
        <w:rPr>
          <w:b w:val="0"/>
        </w:rPr>
        <w:t>¿Qué es el RTC y por qué es importante?</w:t>
      </w:r>
    </w:p>
    <w:p w14:paraId="7FE4670C" w14:textId="77777777" w:rsidR="00847163" w:rsidRPr="00671299" w:rsidRDefault="00000000">
      <w:r w:rsidRPr="00671299">
        <w:t xml:space="preserve">El RTC (Real-Time </w:t>
      </w:r>
      <w:proofErr w:type="spellStart"/>
      <w:r w:rsidRPr="00671299">
        <w:t>Clock</w:t>
      </w:r>
      <w:proofErr w:type="spellEnd"/>
      <w:r w:rsidRPr="00671299">
        <w:t>) es un circuito que mantiene la fecha y hora actualizadas, incluso cuando el dispositivo no tiene alimentación principal, gracias a una batería de respaldo. Esto permite que cada dato registrado tenga una estampa de tiempo precisa.</w:t>
      </w:r>
    </w:p>
    <w:p w14:paraId="78523516" w14:textId="77777777" w:rsidR="00847163" w:rsidRPr="00671299" w:rsidRDefault="00000000">
      <w:pPr>
        <w:pStyle w:val="Ttulo4"/>
        <w:rPr>
          <w:b w:val="0"/>
        </w:rPr>
      </w:pPr>
      <w:r w:rsidRPr="00671299">
        <w:rPr>
          <w:b w:val="0"/>
        </w:rPr>
        <w:lastRenderedPageBreak/>
        <w:t>Verificación de la batería del RTC</w:t>
      </w:r>
    </w:p>
    <w:p w14:paraId="04CB8568" w14:textId="77777777" w:rsidR="00847163" w:rsidRPr="00671299" w:rsidRDefault="00000000">
      <w:r w:rsidRPr="00671299">
        <w:t xml:space="preserve">⚠️ </w:t>
      </w:r>
      <w:r w:rsidRPr="00671299">
        <w:rPr>
          <w:b/>
        </w:rPr>
        <w:t>CRÍTICO:</w:t>
      </w:r>
      <w:r w:rsidRPr="00671299">
        <w:t xml:space="preserve"> El RTC es alimentado por una batería tipo celda de reloj. Para su correcto funcionamiento, esta batería debe proporcionar 3.3V.</w:t>
      </w:r>
    </w:p>
    <w:p w14:paraId="0EC9965D" w14:textId="77777777" w:rsidR="00847163" w:rsidRPr="00671299" w:rsidRDefault="00000000">
      <w:r w:rsidRPr="00671299">
        <w:rPr>
          <w:b/>
        </w:rPr>
        <w:t>Pasos para verificar la batería:</w:t>
      </w:r>
    </w:p>
    <w:p w14:paraId="669A2E5F" w14:textId="77777777" w:rsidR="00847163" w:rsidRPr="00671299" w:rsidRDefault="00000000">
      <w:pPr>
        <w:numPr>
          <w:ilvl w:val="0"/>
          <w:numId w:val="9"/>
        </w:numPr>
      </w:pPr>
      <w:r w:rsidRPr="00671299">
        <w:t>Localice el módulo RTC en la placa (generalmente tiene una batería circular plateada)</w:t>
      </w:r>
    </w:p>
    <w:p w14:paraId="43F1E261" w14:textId="77777777" w:rsidR="00847163" w:rsidRPr="00671299" w:rsidRDefault="00000000">
      <w:pPr>
        <w:numPr>
          <w:ilvl w:val="0"/>
          <w:numId w:val="9"/>
        </w:numPr>
      </w:pPr>
      <w:r w:rsidRPr="00671299">
        <w:t>Si tiene un multímetro, mida el voltaje de la batería:</w:t>
      </w:r>
    </w:p>
    <w:p w14:paraId="31868459" w14:textId="77777777" w:rsidR="00847163" w:rsidRPr="00671299" w:rsidRDefault="00000000">
      <w:pPr>
        <w:numPr>
          <w:ilvl w:val="1"/>
          <w:numId w:val="2"/>
        </w:numPr>
      </w:pPr>
      <w:r w:rsidRPr="00671299">
        <w:t>Coloque la punta roja (+) en el terminal positivo de la batería</w:t>
      </w:r>
    </w:p>
    <w:p w14:paraId="10900D65" w14:textId="77777777" w:rsidR="00847163" w:rsidRPr="00671299" w:rsidRDefault="00000000">
      <w:pPr>
        <w:numPr>
          <w:ilvl w:val="1"/>
          <w:numId w:val="2"/>
        </w:numPr>
      </w:pPr>
      <w:r w:rsidRPr="00671299">
        <w:t>Coloque la punta negra (-) en el terminal negativo</w:t>
      </w:r>
    </w:p>
    <w:p w14:paraId="015EA4FA" w14:textId="77777777" w:rsidR="00847163" w:rsidRPr="00671299" w:rsidRDefault="00000000">
      <w:pPr>
        <w:numPr>
          <w:ilvl w:val="1"/>
          <w:numId w:val="2"/>
        </w:numPr>
      </w:pPr>
      <w:r w:rsidRPr="00671299">
        <w:t>Verifique que la lectura sea de aproximadamente 3.0V o superior</w:t>
      </w:r>
    </w:p>
    <w:p w14:paraId="26EBB0A9" w14:textId="77777777" w:rsidR="00847163" w:rsidRPr="00671299" w:rsidRDefault="00000000">
      <w:pPr>
        <w:numPr>
          <w:ilvl w:val="0"/>
          <w:numId w:val="9"/>
        </w:numPr>
      </w:pPr>
      <w:r w:rsidRPr="00671299">
        <w:t>Si el voltaje es inferior a 2.8V, reemplace la batería</w:t>
      </w:r>
    </w:p>
    <w:p w14:paraId="010FD5F3" w14:textId="77777777" w:rsidR="00847163" w:rsidRPr="00671299" w:rsidRDefault="00000000">
      <w:pPr>
        <w:pStyle w:val="Ttulo4"/>
        <w:rPr>
          <w:b w:val="0"/>
        </w:rPr>
      </w:pPr>
      <w:r w:rsidRPr="00671299">
        <w:rPr>
          <w:b w:val="0"/>
        </w:rPr>
        <w:t>Consecuencias de una batería descargada</w:t>
      </w:r>
    </w:p>
    <w:p w14:paraId="578F8A5E" w14:textId="77777777" w:rsidR="00847163" w:rsidRPr="00671299" w:rsidRDefault="00000000">
      <w:r w:rsidRPr="00671299">
        <w:t>Si el RTC no funciona correctamente debido a una batería descargada:</w:t>
      </w:r>
    </w:p>
    <w:p w14:paraId="38BC0FBE" w14:textId="77777777" w:rsidR="00847163" w:rsidRPr="00671299" w:rsidRDefault="00000000">
      <w:pPr>
        <w:numPr>
          <w:ilvl w:val="0"/>
          <w:numId w:val="2"/>
        </w:numPr>
      </w:pPr>
      <w:r w:rsidRPr="00671299">
        <w:t>Los datos se seguirán registrando normalmente</w:t>
      </w:r>
    </w:p>
    <w:p w14:paraId="21B4B7EE" w14:textId="77777777" w:rsidR="00847163" w:rsidRPr="00671299" w:rsidRDefault="00000000">
      <w:pPr>
        <w:numPr>
          <w:ilvl w:val="0"/>
          <w:numId w:val="2"/>
        </w:numPr>
      </w:pPr>
      <w:r w:rsidRPr="00671299">
        <w:t>Sin embargo, NO tendrán la estampa de tiempo real correcta</w:t>
      </w:r>
    </w:p>
    <w:p w14:paraId="2D00D903" w14:textId="77777777" w:rsidR="00847163" w:rsidRPr="00671299" w:rsidRDefault="00000000">
      <w:pPr>
        <w:numPr>
          <w:ilvl w:val="0"/>
          <w:numId w:val="2"/>
        </w:numPr>
      </w:pPr>
      <w:r w:rsidRPr="00671299">
        <w:t>Al visualizar los datos en la interfaz web, se mostrarán con una estampa de tiempo relativa al momento en que fueron subidos, no al momento en que fueron tomados</w:t>
      </w:r>
    </w:p>
    <w:p w14:paraId="149220BC" w14:textId="77777777" w:rsidR="00847163" w:rsidRPr="00671299" w:rsidRDefault="00000000">
      <w:pPr>
        <w:numPr>
          <w:ilvl w:val="0"/>
          <w:numId w:val="2"/>
        </w:numPr>
      </w:pPr>
      <w:r w:rsidRPr="00671299">
        <w:t>Los datos aparecerán en el orden correcto de captura, pero sin la fecha/hora real</w:t>
      </w:r>
    </w:p>
    <w:p w14:paraId="44FE7B34" w14:textId="77777777" w:rsidR="00847163" w:rsidRPr="00671299" w:rsidRDefault="00000000">
      <w:pPr>
        <w:pStyle w:val="Ttulo3"/>
        <w:rPr>
          <w:b w:val="0"/>
        </w:rPr>
      </w:pPr>
      <w:bookmarkStart w:id="20" w:name="_Toc215693239"/>
      <w:r w:rsidRPr="00671299">
        <w:rPr>
          <w:b w:val="0"/>
        </w:rPr>
        <w:t>6.3 Conexión de Sensores Individuales</w:t>
      </w:r>
      <w:bookmarkEnd w:id="20"/>
    </w:p>
    <w:p w14:paraId="71C9487D" w14:textId="345DA74B" w:rsidR="00847163" w:rsidRPr="00671299" w:rsidRDefault="00000000">
      <w:r w:rsidRPr="00671299">
        <w:t xml:space="preserve">A </w:t>
      </w:r>
      <w:r w:rsidR="00F514E5" w:rsidRPr="00671299">
        <w:t>continuación,</w:t>
      </w:r>
      <w:r w:rsidRPr="00671299">
        <w:t xml:space="preserve"> se detallan los pasos para conectar cada sensor. </w:t>
      </w:r>
      <w:r w:rsidRPr="00671299">
        <w:rPr>
          <w:b/>
        </w:rPr>
        <w:t>Importante:</w:t>
      </w:r>
      <w:r w:rsidRPr="00671299">
        <w:t xml:space="preserve"> Realice estas conexiones con la placa desconectada de la alimentación.</w:t>
      </w:r>
    </w:p>
    <w:p w14:paraId="51EED201" w14:textId="77777777" w:rsidR="00847163" w:rsidRPr="00671299" w:rsidRDefault="00000000">
      <w:pPr>
        <w:pStyle w:val="Ttulo4"/>
        <w:rPr>
          <w:b w:val="0"/>
        </w:rPr>
      </w:pPr>
      <w:r w:rsidRPr="00671299">
        <w:rPr>
          <w:b w:val="0"/>
        </w:rPr>
        <w:t>Sensor de pH (GPIO1)</w:t>
      </w:r>
    </w:p>
    <w:p w14:paraId="51FB4E19" w14:textId="77777777" w:rsidR="00847163" w:rsidRPr="00671299" w:rsidRDefault="00000000">
      <w:r w:rsidRPr="00671299">
        <w:t>El sensor de pH mide la acidez o alcalinidad del agua en una escala de 0 a 14.</w:t>
      </w:r>
    </w:p>
    <w:p w14:paraId="30EFF7D7" w14:textId="77777777" w:rsidR="00847163" w:rsidRPr="00671299" w:rsidRDefault="00000000">
      <w:r w:rsidRPr="00671299">
        <w:rPr>
          <w:b/>
        </w:rPr>
        <w:t>Conexiones:</w:t>
      </w:r>
    </w:p>
    <w:p w14:paraId="0103B605" w14:textId="77777777" w:rsidR="00847163" w:rsidRPr="00671299" w:rsidRDefault="00000000">
      <w:pPr>
        <w:numPr>
          <w:ilvl w:val="0"/>
          <w:numId w:val="10"/>
        </w:numPr>
      </w:pPr>
      <w:r w:rsidRPr="00671299">
        <w:t>Cable de alimentación del sensor → Bornera 1, pin 5V o 3.3V (consulte especificaciones del sensor)</w:t>
      </w:r>
    </w:p>
    <w:p w14:paraId="066A992A" w14:textId="77777777" w:rsidR="00847163" w:rsidRPr="00671299" w:rsidRDefault="00000000">
      <w:pPr>
        <w:numPr>
          <w:ilvl w:val="0"/>
          <w:numId w:val="10"/>
        </w:numPr>
      </w:pPr>
      <w:r w:rsidRPr="00671299">
        <w:t>Cable de señal (generalmente amarillo o blanco) → Bornera 2, pin GPIO1</w:t>
      </w:r>
    </w:p>
    <w:p w14:paraId="42828E57" w14:textId="77777777" w:rsidR="00847163" w:rsidRPr="00671299" w:rsidRDefault="00000000">
      <w:pPr>
        <w:numPr>
          <w:ilvl w:val="0"/>
          <w:numId w:val="10"/>
        </w:numPr>
      </w:pPr>
      <w:r w:rsidRPr="00671299">
        <w:t>Cable de tierra (generalmente negro) → Bornera 2, pin GND</w:t>
      </w:r>
    </w:p>
    <w:p w14:paraId="259B79C7" w14:textId="77777777" w:rsidR="00847163" w:rsidRPr="00671299" w:rsidRDefault="00000000">
      <w:r w:rsidRPr="00671299">
        <w:rPr>
          <w:b/>
        </w:rPr>
        <w:t>Información adicional:</w:t>
      </w:r>
    </w:p>
    <w:p w14:paraId="589B9D89" w14:textId="6A92443C" w:rsidR="00847163" w:rsidRPr="00671299" w:rsidRDefault="00000000">
      <w:pPr>
        <w:numPr>
          <w:ilvl w:val="0"/>
          <w:numId w:val="2"/>
        </w:numPr>
      </w:pPr>
      <w:r w:rsidRPr="00671299">
        <w:t xml:space="preserve">Documentación del sensor: </w:t>
      </w:r>
      <w:hyperlink r:id="rId10" w:history="1">
        <w:r w:rsidR="00847163" w:rsidRPr="00E024B4">
          <w:rPr>
            <w:rStyle w:val="Hipervnculo"/>
          </w:rPr>
          <w:t>https://www.dfrobot.com/product-1782.html</w:t>
        </w:r>
      </w:hyperlink>
    </w:p>
    <w:p w14:paraId="64F76D3B" w14:textId="77777777" w:rsidR="00847163" w:rsidRPr="00671299" w:rsidRDefault="00000000">
      <w:pPr>
        <w:numPr>
          <w:ilvl w:val="0"/>
          <w:numId w:val="2"/>
        </w:numPr>
      </w:pPr>
      <w:r w:rsidRPr="00671299">
        <w:t>Antes del primer uso, el sensor requiere calibración según las instrucciones del fabricante</w:t>
      </w:r>
    </w:p>
    <w:p w14:paraId="74B54E64" w14:textId="77777777" w:rsidR="009A1368" w:rsidRDefault="009A1368">
      <w:pPr>
        <w:pStyle w:val="Ttulo4"/>
        <w:rPr>
          <w:b w:val="0"/>
        </w:rPr>
      </w:pPr>
    </w:p>
    <w:p w14:paraId="6FD0E787" w14:textId="35A421E6" w:rsidR="00847163" w:rsidRPr="00671299" w:rsidRDefault="009A1368">
      <w:pPr>
        <w:pStyle w:val="Ttulo4"/>
        <w:rPr>
          <w:b w:val="0"/>
        </w:rPr>
      </w:pPr>
      <w:r>
        <w:rPr>
          <w:noProof/>
        </w:rPr>
        <w:drawing>
          <wp:anchor distT="0" distB="0" distL="114300" distR="114300" simplePos="0" relativeHeight="251665408" behindDoc="0" locked="0" layoutInCell="1" allowOverlap="1" wp14:anchorId="094B7A60" wp14:editId="70B39D3D">
            <wp:simplePos x="0" y="0"/>
            <wp:positionH relativeFrom="column">
              <wp:posOffset>1905</wp:posOffset>
            </wp:positionH>
            <wp:positionV relativeFrom="paragraph">
              <wp:posOffset>-358775</wp:posOffset>
            </wp:positionV>
            <wp:extent cx="5612130" cy="2436495"/>
            <wp:effectExtent l="0" t="0" r="0" b="0"/>
            <wp:wrapTopAndBottom/>
            <wp:docPr id="576524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436495"/>
                    </a:xfrm>
                    <a:prstGeom prst="rect">
                      <a:avLst/>
                    </a:prstGeom>
                    <a:noFill/>
                    <a:ln>
                      <a:noFill/>
                    </a:ln>
                  </pic:spPr>
                </pic:pic>
              </a:graphicData>
            </a:graphic>
          </wp:anchor>
        </w:drawing>
      </w:r>
      <w:r w:rsidR="00000000" w:rsidRPr="00671299">
        <w:rPr>
          <w:b w:val="0"/>
        </w:rPr>
        <w:t>Sensor de Temperatura DS18B20 (GPIO17)</w:t>
      </w:r>
    </w:p>
    <w:p w14:paraId="3C4F27BF" w14:textId="77777777" w:rsidR="00847163" w:rsidRPr="00671299" w:rsidRDefault="00000000">
      <w:r w:rsidRPr="00671299">
        <w:t>El sensor DS18B20 es un sensor digital que mide la temperatura del agua con alta precisión.</w:t>
      </w:r>
    </w:p>
    <w:p w14:paraId="43B4A4FA" w14:textId="77777777" w:rsidR="00847163" w:rsidRPr="00671299" w:rsidRDefault="00000000">
      <w:r w:rsidRPr="00671299">
        <w:rPr>
          <w:b/>
        </w:rPr>
        <w:t>Conexiones:</w:t>
      </w:r>
    </w:p>
    <w:p w14:paraId="0429D574" w14:textId="77777777" w:rsidR="00847163" w:rsidRPr="00671299" w:rsidRDefault="00000000">
      <w:pPr>
        <w:numPr>
          <w:ilvl w:val="0"/>
          <w:numId w:val="11"/>
        </w:numPr>
      </w:pPr>
      <w:r w:rsidRPr="00671299">
        <w:t>Cable rojo (VCC) → Bornera 1, pin 3.3V o 5V</w:t>
      </w:r>
    </w:p>
    <w:p w14:paraId="53EE7352" w14:textId="77777777" w:rsidR="00847163" w:rsidRPr="00671299" w:rsidRDefault="00000000">
      <w:pPr>
        <w:numPr>
          <w:ilvl w:val="0"/>
          <w:numId w:val="11"/>
        </w:numPr>
      </w:pPr>
      <w:r w:rsidRPr="00671299">
        <w:t>Cable amarillo o verde (DATA) → Bornera 3, pin GPIO17</w:t>
      </w:r>
    </w:p>
    <w:p w14:paraId="7DCAE2C2" w14:textId="77777777" w:rsidR="00847163" w:rsidRPr="009349E5" w:rsidRDefault="00000000">
      <w:pPr>
        <w:numPr>
          <w:ilvl w:val="0"/>
          <w:numId w:val="11"/>
        </w:numPr>
        <w:rPr>
          <w:lang w:val="en-US"/>
        </w:rPr>
      </w:pPr>
      <w:r w:rsidRPr="009349E5">
        <w:rPr>
          <w:lang w:val="en-US"/>
        </w:rPr>
        <w:t xml:space="preserve">Cable negro (GND) → </w:t>
      </w:r>
      <w:proofErr w:type="spellStart"/>
      <w:r w:rsidRPr="009349E5">
        <w:rPr>
          <w:lang w:val="en-US"/>
        </w:rPr>
        <w:t>Bornera</w:t>
      </w:r>
      <w:proofErr w:type="spellEnd"/>
      <w:r w:rsidRPr="009349E5">
        <w:rPr>
          <w:lang w:val="en-US"/>
        </w:rPr>
        <w:t xml:space="preserve"> 3, pin GND</w:t>
      </w:r>
    </w:p>
    <w:p w14:paraId="6B6A21BD" w14:textId="77777777" w:rsidR="00847163" w:rsidRPr="00671299" w:rsidRDefault="00000000">
      <w:r w:rsidRPr="00671299">
        <w:rPr>
          <w:b/>
        </w:rPr>
        <w:t>Nota:</w:t>
      </w:r>
      <w:r w:rsidRPr="00671299">
        <w:t xml:space="preserve"> Este sensor utiliza el protocolo </w:t>
      </w:r>
      <w:proofErr w:type="spellStart"/>
      <w:r w:rsidRPr="00671299">
        <w:t>OneWire</w:t>
      </w:r>
      <w:proofErr w:type="spellEnd"/>
      <w:r w:rsidRPr="00671299">
        <w:t xml:space="preserve"> y puede requerir una resistencia </w:t>
      </w:r>
      <w:proofErr w:type="spellStart"/>
      <w:r w:rsidRPr="00671299">
        <w:t>pull</w:t>
      </w:r>
      <w:proofErr w:type="spellEnd"/>
      <w:r w:rsidRPr="00671299">
        <w:t>-up de 4.7kΩ entre la línea de datos y VCC (consulte si su sensor ya la incluye).</w:t>
      </w:r>
    </w:p>
    <w:p w14:paraId="619D33D6" w14:textId="61B149A4" w:rsidR="00847163" w:rsidRPr="00671299" w:rsidRDefault="00000000">
      <w:r w:rsidRPr="00671299">
        <w:rPr>
          <w:b/>
        </w:rPr>
        <w:t>Información adicional:</w:t>
      </w:r>
    </w:p>
    <w:p w14:paraId="66DA9366" w14:textId="3BB24477" w:rsidR="00847163" w:rsidRPr="00671299" w:rsidRDefault="009A1368">
      <w:pPr>
        <w:numPr>
          <w:ilvl w:val="0"/>
          <w:numId w:val="2"/>
        </w:numPr>
      </w:pPr>
      <w:r>
        <w:rPr>
          <w:noProof/>
        </w:rPr>
        <w:drawing>
          <wp:anchor distT="0" distB="0" distL="114300" distR="114300" simplePos="0" relativeHeight="251657216" behindDoc="0" locked="0" layoutInCell="1" allowOverlap="1" wp14:anchorId="030654EB" wp14:editId="6E8A1519">
            <wp:simplePos x="0" y="0"/>
            <wp:positionH relativeFrom="column">
              <wp:posOffset>398145</wp:posOffset>
            </wp:positionH>
            <wp:positionV relativeFrom="paragraph">
              <wp:posOffset>280035</wp:posOffset>
            </wp:positionV>
            <wp:extent cx="4804410" cy="2546261"/>
            <wp:effectExtent l="0" t="0" r="0" b="0"/>
            <wp:wrapTopAndBottom/>
            <wp:docPr id="13218144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4410" cy="2546261"/>
                    </a:xfrm>
                    <a:prstGeom prst="rect">
                      <a:avLst/>
                    </a:prstGeom>
                    <a:noFill/>
                    <a:ln>
                      <a:noFill/>
                    </a:ln>
                  </pic:spPr>
                </pic:pic>
              </a:graphicData>
            </a:graphic>
          </wp:anchor>
        </w:drawing>
      </w:r>
      <w:r w:rsidR="00000000" w:rsidRPr="00671299">
        <w:t xml:space="preserve">Documentación del sensor: </w:t>
      </w:r>
      <w:hyperlink r:id="rId13" w:history="1">
        <w:r w:rsidR="00847163" w:rsidRPr="00E024B4">
          <w:rPr>
            <w:rStyle w:val="Hipervnculo"/>
          </w:rPr>
          <w:t>https://www.dfrobot.com/product-689.html</w:t>
        </w:r>
      </w:hyperlink>
    </w:p>
    <w:p w14:paraId="6A559727" w14:textId="6015B449" w:rsidR="00847163" w:rsidRPr="00671299" w:rsidRDefault="00847163"/>
    <w:p w14:paraId="7094B0F8" w14:textId="77777777" w:rsidR="00847163" w:rsidRPr="00671299" w:rsidRDefault="00000000">
      <w:pPr>
        <w:pStyle w:val="Ttulo4"/>
        <w:rPr>
          <w:b w:val="0"/>
        </w:rPr>
      </w:pPr>
      <w:r w:rsidRPr="00671299">
        <w:rPr>
          <w:b w:val="0"/>
        </w:rPr>
        <w:lastRenderedPageBreak/>
        <w:t>Sensor TDS (GPIO7)</w:t>
      </w:r>
    </w:p>
    <w:p w14:paraId="13561953" w14:textId="77777777" w:rsidR="00847163" w:rsidRPr="00671299" w:rsidRDefault="00000000">
      <w:r w:rsidRPr="00671299">
        <w:t xml:space="preserve">El sensor TDS (Total </w:t>
      </w:r>
      <w:proofErr w:type="spellStart"/>
      <w:r w:rsidRPr="00671299">
        <w:t>Dissolved</w:t>
      </w:r>
      <w:proofErr w:type="spellEnd"/>
      <w:r w:rsidRPr="00671299">
        <w:t xml:space="preserve"> </w:t>
      </w:r>
      <w:proofErr w:type="spellStart"/>
      <w:r w:rsidRPr="00671299">
        <w:t>Solids</w:t>
      </w:r>
      <w:proofErr w:type="spellEnd"/>
      <w:r w:rsidRPr="00671299">
        <w:t>) mide la concentración de partículas sólidas disueltas en el agua.</w:t>
      </w:r>
    </w:p>
    <w:p w14:paraId="6916491C" w14:textId="77777777" w:rsidR="00847163" w:rsidRPr="00671299" w:rsidRDefault="00000000">
      <w:r w:rsidRPr="00671299">
        <w:rPr>
          <w:b/>
        </w:rPr>
        <w:t>Conexiones:</w:t>
      </w:r>
    </w:p>
    <w:p w14:paraId="16FFADB6" w14:textId="77777777" w:rsidR="00847163" w:rsidRPr="00671299" w:rsidRDefault="00000000">
      <w:pPr>
        <w:numPr>
          <w:ilvl w:val="0"/>
          <w:numId w:val="12"/>
        </w:numPr>
      </w:pPr>
      <w:r w:rsidRPr="00671299">
        <w:t>Cable de alimentación (rojo) → Bornera 1, pin 5V</w:t>
      </w:r>
    </w:p>
    <w:p w14:paraId="69B7E03A" w14:textId="77777777" w:rsidR="00847163" w:rsidRPr="00671299" w:rsidRDefault="00000000">
      <w:pPr>
        <w:numPr>
          <w:ilvl w:val="0"/>
          <w:numId w:val="12"/>
        </w:numPr>
      </w:pPr>
      <w:r w:rsidRPr="00671299">
        <w:t>Cable de señal (generalmente azul o amarillo) → Bornera 4, pin GPIO7</w:t>
      </w:r>
    </w:p>
    <w:p w14:paraId="4E220B5A" w14:textId="77777777" w:rsidR="00847163" w:rsidRPr="00671299" w:rsidRDefault="00000000">
      <w:pPr>
        <w:numPr>
          <w:ilvl w:val="0"/>
          <w:numId w:val="12"/>
        </w:numPr>
      </w:pPr>
      <w:r w:rsidRPr="00671299">
        <w:t>Cable de tierra (negro) → Bornera 4, pin GND</w:t>
      </w:r>
    </w:p>
    <w:p w14:paraId="0B1A6652" w14:textId="77777777" w:rsidR="00847163" w:rsidRPr="00671299" w:rsidRDefault="00000000">
      <w:r w:rsidRPr="00671299">
        <w:rPr>
          <w:b/>
        </w:rPr>
        <w:t>Información adicional:</w:t>
      </w:r>
    </w:p>
    <w:p w14:paraId="0ED41D7A" w14:textId="4ADCB344" w:rsidR="00847163" w:rsidRPr="00671299" w:rsidRDefault="00000000">
      <w:pPr>
        <w:numPr>
          <w:ilvl w:val="0"/>
          <w:numId w:val="2"/>
        </w:numPr>
      </w:pPr>
      <w:r w:rsidRPr="00671299">
        <w:t xml:space="preserve">Documentación del sensor: </w:t>
      </w:r>
      <w:hyperlink r:id="rId14" w:history="1">
        <w:r w:rsidR="00847163" w:rsidRPr="00E024B4">
          <w:rPr>
            <w:rStyle w:val="Hipervnculo"/>
          </w:rPr>
          <w:t>https://wiki.dfrobot.com/Gravity__Analog_TDS_Sensor___Meter_For_Arduino_SKU__SEN0244</w:t>
        </w:r>
      </w:hyperlink>
    </w:p>
    <w:p w14:paraId="7A7B81F2" w14:textId="076E099B" w:rsidR="00847163" w:rsidRPr="00671299" w:rsidRDefault="009A1368">
      <w:pPr>
        <w:numPr>
          <w:ilvl w:val="0"/>
          <w:numId w:val="2"/>
        </w:numPr>
      </w:pPr>
      <w:r>
        <w:rPr>
          <w:noProof/>
        </w:rPr>
        <w:drawing>
          <wp:anchor distT="0" distB="0" distL="114300" distR="114300" simplePos="0" relativeHeight="251659264" behindDoc="0" locked="0" layoutInCell="1" allowOverlap="1" wp14:anchorId="4A4B59A9" wp14:editId="7949DDA4">
            <wp:simplePos x="0" y="0"/>
            <wp:positionH relativeFrom="column">
              <wp:posOffset>1905</wp:posOffset>
            </wp:positionH>
            <wp:positionV relativeFrom="paragraph">
              <wp:posOffset>429260</wp:posOffset>
            </wp:positionV>
            <wp:extent cx="5612130" cy="2392045"/>
            <wp:effectExtent l="0" t="0" r="0" b="0"/>
            <wp:wrapTopAndBottom/>
            <wp:docPr id="923749714" name="Imagen 3"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9714" name="Imagen 3" descr="Imagen de la pantalla de un computador&#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392045"/>
                    </a:xfrm>
                    <a:prstGeom prst="rect">
                      <a:avLst/>
                    </a:prstGeom>
                    <a:noFill/>
                    <a:ln>
                      <a:noFill/>
                    </a:ln>
                  </pic:spPr>
                </pic:pic>
              </a:graphicData>
            </a:graphic>
          </wp:anchor>
        </w:drawing>
      </w:r>
      <w:r w:rsidR="00000000" w:rsidRPr="00671299">
        <w:t>El sensor puede requerir calibración con una solución estándar de TDS conocido</w:t>
      </w:r>
    </w:p>
    <w:p w14:paraId="639AB533" w14:textId="5F48D05B" w:rsidR="00847163" w:rsidRPr="00671299" w:rsidRDefault="00000000">
      <w:pPr>
        <w:pStyle w:val="Ttulo4"/>
        <w:rPr>
          <w:b w:val="0"/>
        </w:rPr>
      </w:pPr>
      <w:r w:rsidRPr="00671299">
        <w:rPr>
          <w:b w:val="0"/>
        </w:rPr>
        <w:t>Sensor de Turbidez (GPIO5)</w:t>
      </w:r>
    </w:p>
    <w:p w14:paraId="41264BF4" w14:textId="77777777" w:rsidR="00847163" w:rsidRPr="00671299" w:rsidRDefault="00000000">
      <w:r w:rsidRPr="00671299">
        <w:t>El sensor de turbidez mide la claridad del agua detectando la cantidad de partículas suspendidas.</w:t>
      </w:r>
    </w:p>
    <w:p w14:paraId="753CB517" w14:textId="77777777" w:rsidR="00847163" w:rsidRPr="00671299" w:rsidRDefault="00000000">
      <w:r w:rsidRPr="00671299">
        <w:rPr>
          <w:b/>
        </w:rPr>
        <w:t>Conexiones:</w:t>
      </w:r>
    </w:p>
    <w:p w14:paraId="34FC3150" w14:textId="77777777" w:rsidR="00847163" w:rsidRPr="00671299" w:rsidRDefault="00000000">
      <w:pPr>
        <w:numPr>
          <w:ilvl w:val="0"/>
          <w:numId w:val="13"/>
        </w:numPr>
      </w:pPr>
      <w:r w:rsidRPr="00671299">
        <w:t>Cable de alimentación (rojo) → Bornera 1, pin 5V</w:t>
      </w:r>
    </w:p>
    <w:p w14:paraId="49FC8A93" w14:textId="77777777" w:rsidR="00847163" w:rsidRPr="00671299" w:rsidRDefault="00000000">
      <w:pPr>
        <w:numPr>
          <w:ilvl w:val="0"/>
          <w:numId w:val="13"/>
        </w:numPr>
      </w:pPr>
      <w:r w:rsidRPr="00671299">
        <w:t>Cable de señal (generalmente blanco o amarillo) → Bornera 5, pin GPIO5</w:t>
      </w:r>
    </w:p>
    <w:p w14:paraId="785D124D" w14:textId="77777777" w:rsidR="00847163" w:rsidRPr="00671299" w:rsidRDefault="00000000">
      <w:pPr>
        <w:numPr>
          <w:ilvl w:val="0"/>
          <w:numId w:val="13"/>
        </w:numPr>
      </w:pPr>
      <w:r w:rsidRPr="00671299">
        <w:t>Cable de tierra (negro) → Bornera 5, pin GND</w:t>
      </w:r>
    </w:p>
    <w:p w14:paraId="2593F934" w14:textId="77777777" w:rsidR="00847163" w:rsidRPr="00671299" w:rsidRDefault="00000000">
      <w:r w:rsidRPr="00671299">
        <w:rPr>
          <w:b/>
        </w:rPr>
        <w:t>Información adicional:</w:t>
      </w:r>
    </w:p>
    <w:p w14:paraId="38CC02A7" w14:textId="2E7DF7CA" w:rsidR="00847163" w:rsidRPr="00671299" w:rsidRDefault="00000000">
      <w:pPr>
        <w:numPr>
          <w:ilvl w:val="0"/>
          <w:numId w:val="2"/>
        </w:numPr>
      </w:pPr>
      <w:r w:rsidRPr="00671299">
        <w:t xml:space="preserve">Documentación del sensor: </w:t>
      </w:r>
      <w:hyperlink r:id="rId16" w:history="1">
        <w:r w:rsidR="00847163" w:rsidRPr="00E024B4">
          <w:rPr>
            <w:rStyle w:val="Hipervnculo"/>
          </w:rPr>
          <w:t>https://www.dfrobot.com/product-1394.html</w:t>
        </w:r>
      </w:hyperlink>
    </w:p>
    <w:p w14:paraId="058E9471" w14:textId="77777777" w:rsidR="00847163" w:rsidRPr="00671299" w:rsidRDefault="00000000">
      <w:pPr>
        <w:numPr>
          <w:ilvl w:val="0"/>
          <w:numId w:val="2"/>
        </w:numPr>
      </w:pPr>
      <w:r w:rsidRPr="00671299">
        <w:t>El sensor debe estar completamente sumergido para lecturas precisas</w:t>
      </w:r>
    </w:p>
    <w:p w14:paraId="679455CC" w14:textId="6ACC2BF6" w:rsidR="00847163" w:rsidRPr="00671299" w:rsidRDefault="009A1368">
      <w:pPr>
        <w:pStyle w:val="Ttulo4"/>
        <w:rPr>
          <w:b w:val="0"/>
        </w:rPr>
      </w:pPr>
      <w:r>
        <w:rPr>
          <w:noProof/>
        </w:rPr>
        <w:lastRenderedPageBreak/>
        <w:drawing>
          <wp:anchor distT="0" distB="0" distL="114300" distR="114300" simplePos="0" relativeHeight="251668480" behindDoc="0" locked="0" layoutInCell="1" allowOverlap="1" wp14:anchorId="74785C3C" wp14:editId="4089079F">
            <wp:simplePos x="0" y="0"/>
            <wp:positionH relativeFrom="column">
              <wp:posOffset>1905</wp:posOffset>
            </wp:positionH>
            <wp:positionV relativeFrom="paragraph">
              <wp:posOffset>-635</wp:posOffset>
            </wp:positionV>
            <wp:extent cx="5612130" cy="2214880"/>
            <wp:effectExtent l="0" t="0" r="0" b="0"/>
            <wp:wrapTopAndBottom/>
            <wp:docPr id="223510310" name="Imagen 4"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0310" name="Imagen 4" descr="Imagen de la pantalla de un computador&#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214880"/>
                    </a:xfrm>
                    <a:prstGeom prst="rect">
                      <a:avLst/>
                    </a:prstGeom>
                    <a:noFill/>
                    <a:ln>
                      <a:noFill/>
                    </a:ln>
                  </pic:spPr>
                </pic:pic>
              </a:graphicData>
            </a:graphic>
          </wp:anchor>
        </w:drawing>
      </w:r>
      <w:r w:rsidR="00000000" w:rsidRPr="00671299">
        <w:rPr>
          <w:b w:val="0"/>
        </w:rPr>
        <w:t>Verificación final de conexiones</w:t>
      </w:r>
    </w:p>
    <w:p w14:paraId="40AC6FB7" w14:textId="77777777" w:rsidR="00847163" w:rsidRPr="00671299" w:rsidRDefault="00000000">
      <w:r w:rsidRPr="00671299">
        <w:t>Antes de energizar el sistema, verifique:</w:t>
      </w:r>
    </w:p>
    <w:p w14:paraId="32469BF1" w14:textId="4AED3576" w:rsidR="00847163" w:rsidRPr="00671299" w:rsidRDefault="009D42E3">
      <w:r>
        <w:rPr>
          <w:noProof/>
        </w:rPr>
        <w:drawing>
          <wp:anchor distT="0" distB="0" distL="114300" distR="114300" simplePos="0" relativeHeight="251659776" behindDoc="0" locked="0" layoutInCell="1" allowOverlap="1" wp14:anchorId="6CB85651" wp14:editId="63F629EA">
            <wp:simplePos x="0" y="0"/>
            <wp:positionH relativeFrom="column">
              <wp:posOffset>771525</wp:posOffset>
            </wp:positionH>
            <wp:positionV relativeFrom="paragraph">
              <wp:posOffset>805180</wp:posOffset>
            </wp:positionV>
            <wp:extent cx="4061460" cy="3046325"/>
            <wp:effectExtent l="0" t="0" r="0" b="0"/>
            <wp:wrapTopAndBottom/>
            <wp:docPr id="14230362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1460" cy="3046325"/>
                    </a:xfrm>
                    <a:prstGeom prst="rect">
                      <a:avLst/>
                    </a:prstGeom>
                    <a:noFill/>
                    <a:ln>
                      <a:noFill/>
                    </a:ln>
                  </pic:spPr>
                </pic:pic>
              </a:graphicData>
            </a:graphic>
          </wp:anchor>
        </w:drawing>
      </w:r>
      <w:r w:rsidRPr="00671299">
        <w:t xml:space="preserve">✓ Todas las conexiones de alimentación están correctas (5V y 3.3V según corresponda) ✓ No hay cables sueltos o mal conectados ✓ Los cables de señal están en los </w:t>
      </w:r>
      <w:proofErr w:type="spellStart"/>
      <w:r w:rsidRPr="00671299">
        <w:t>GPIOs</w:t>
      </w:r>
      <w:proofErr w:type="spellEnd"/>
      <w:r w:rsidRPr="00671299">
        <w:t xml:space="preserve"> correctos ✓ Todas las tierras (GND) están conectadas ✓ No hay cortocircuitos entre pines</w:t>
      </w:r>
    </w:p>
    <w:p w14:paraId="0042F26F" w14:textId="689F8639" w:rsidR="00847163" w:rsidRPr="00671299" w:rsidRDefault="00000000">
      <w:r>
        <w:pict w14:anchorId="1B37B77E">
          <v:rect id="_x0000_i1033" style="width:468pt;height:1.5pt" o:hrstd="t" o:hr="t" fillcolor="gray" stroked="f">
            <v:path strokeok="f"/>
          </v:rect>
        </w:pict>
      </w:r>
    </w:p>
    <w:p w14:paraId="235B414D" w14:textId="77777777" w:rsidR="00847163" w:rsidRPr="00671299" w:rsidRDefault="00000000">
      <w:pPr>
        <w:pStyle w:val="Ttulo2"/>
        <w:rPr>
          <w:b w:val="0"/>
          <w:i w:val="0"/>
        </w:rPr>
      </w:pPr>
      <w:bookmarkStart w:id="21" w:name="_Toc215693240"/>
      <w:r w:rsidRPr="00671299">
        <w:rPr>
          <w:b w:val="0"/>
          <w:i w:val="0"/>
        </w:rPr>
        <w:t>7. CONFIGURACIÓN Y USO DEL SISTEMA</w:t>
      </w:r>
      <w:bookmarkEnd w:id="21"/>
    </w:p>
    <w:p w14:paraId="7EE4EA8E" w14:textId="77777777" w:rsidR="00847163" w:rsidRPr="00671299" w:rsidRDefault="00000000">
      <w:pPr>
        <w:pStyle w:val="Ttulo3"/>
        <w:rPr>
          <w:b w:val="0"/>
        </w:rPr>
      </w:pPr>
      <w:bookmarkStart w:id="22" w:name="_Toc215693241"/>
      <w:r w:rsidRPr="00671299">
        <w:rPr>
          <w:b w:val="0"/>
        </w:rPr>
        <w:t>7.1 Flasheo del Programa</w:t>
      </w:r>
      <w:bookmarkEnd w:id="22"/>
    </w:p>
    <w:p w14:paraId="2F075208" w14:textId="77777777" w:rsidR="00847163" w:rsidRPr="00671299" w:rsidRDefault="00000000">
      <w:r w:rsidRPr="00671299">
        <w:t>El "flasheo" es el proceso de cargar el programa en la memoria de la ESP32.</w:t>
      </w:r>
    </w:p>
    <w:p w14:paraId="46E2CDE7" w14:textId="77777777" w:rsidR="00847163" w:rsidRPr="00671299" w:rsidRDefault="00000000">
      <w:pPr>
        <w:pStyle w:val="Ttulo4"/>
        <w:rPr>
          <w:b w:val="0"/>
        </w:rPr>
      </w:pPr>
      <w:r w:rsidRPr="00671299">
        <w:rPr>
          <w:b w:val="0"/>
        </w:rPr>
        <w:lastRenderedPageBreak/>
        <w:t>Pasos para flashear el programa</w:t>
      </w:r>
    </w:p>
    <w:p w14:paraId="0601FE53" w14:textId="77777777" w:rsidR="00847163" w:rsidRPr="00671299" w:rsidRDefault="00000000">
      <w:pPr>
        <w:numPr>
          <w:ilvl w:val="0"/>
          <w:numId w:val="14"/>
        </w:numPr>
      </w:pPr>
      <w:r w:rsidRPr="00671299">
        <w:t>Asegúrese de que la placa está conectada al computador y fue reconocida</w:t>
      </w:r>
    </w:p>
    <w:p w14:paraId="15865CBE" w14:textId="77777777" w:rsidR="00847163" w:rsidRPr="00671299" w:rsidRDefault="00000000">
      <w:pPr>
        <w:numPr>
          <w:ilvl w:val="0"/>
          <w:numId w:val="14"/>
        </w:numPr>
      </w:pPr>
      <w:r w:rsidRPr="00671299">
        <w:t xml:space="preserve">Abra el proyecto de la ESP32 en Visual Studio </w:t>
      </w:r>
      <w:proofErr w:type="spellStart"/>
      <w:r w:rsidRPr="00671299">
        <w:t>Code</w:t>
      </w:r>
      <w:proofErr w:type="spellEnd"/>
      <w:r w:rsidRPr="00671299">
        <w:t xml:space="preserve"> con </w:t>
      </w:r>
      <w:proofErr w:type="spellStart"/>
      <w:r w:rsidRPr="00671299">
        <w:t>PlatformIO</w:t>
      </w:r>
      <w:proofErr w:type="spellEnd"/>
    </w:p>
    <w:p w14:paraId="5EA0AD67" w14:textId="77777777" w:rsidR="00847163" w:rsidRPr="00671299" w:rsidRDefault="00000000">
      <w:pPr>
        <w:numPr>
          <w:ilvl w:val="0"/>
          <w:numId w:val="14"/>
        </w:numPr>
      </w:pPr>
      <w:r w:rsidRPr="00671299">
        <w:t xml:space="preserve">En la barra inferior de </w:t>
      </w:r>
      <w:proofErr w:type="spellStart"/>
      <w:r w:rsidRPr="00671299">
        <w:t>VSCode</w:t>
      </w:r>
      <w:proofErr w:type="spellEnd"/>
      <w:r w:rsidRPr="00671299">
        <w:t xml:space="preserve">, localice los botones de </w:t>
      </w:r>
      <w:proofErr w:type="spellStart"/>
      <w:r w:rsidRPr="00671299">
        <w:t>PlatformIO</w:t>
      </w:r>
      <w:proofErr w:type="spellEnd"/>
      <w:r w:rsidRPr="00671299">
        <w:t>:</w:t>
      </w:r>
    </w:p>
    <w:p w14:paraId="55293417" w14:textId="77777777" w:rsidR="00847163" w:rsidRPr="00671299" w:rsidRDefault="00000000">
      <w:pPr>
        <w:numPr>
          <w:ilvl w:val="1"/>
          <w:numId w:val="2"/>
        </w:numPr>
      </w:pPr>
      <w:r w:rsidRPr="00671299">
        <w:t>✓ (</w:t>
      </w:r>
      <w:proofErr w:type="spellStart"/>
      <w:r w:rsidRPr="00671299">
        <w:t>Build</w:t>
      </w:r>
      <w:proofErr w:type="spellEnd"/>
      <w:r w:rsidRPr="00671299">
        <w:t>): Compila el código</w:t>
      </w:r>
    </w:p>
    <w:p w14:paraId="28C030DF" w14:textId="77777777" w:rsidR="00847163" w:rsidRPr="00671299" w:rsidRDefault="00000000">
      <w:pPr>
        <w:numPr>
          <w:ilvl w:val="1"/>
          <w:numId w:val="2"/>
        </w:numPr>
      </w:pPr>
      <w:r w:rsidRPr="00671299">
        <w:t>→ (</w:t>
      </w:r>
      <w:proofErr w:type="spellStart"/>
      <w:r w:rsidRPr="00671299">
        <w:t>Upload</w:t>
      </w:r>
      <w:proofErr w:type="spellEnd"/>
      <w:r w:rsidRPr="00671299">
        <w:t>): Compila y sube el código a la placa</w:t>
      </w:r>
    </w:p>
    <w:p w14:paraId="701F9EAB" w14:textId="77777777" w:rsidR="00847163" w:rsidRPr="00671299" w:rsidRDefault="00000000">
      <w:pPr>
        <w:numPr>
          <w:ilvl w:val="1"/>
          <w:numId w:val="2"/>
        </w:numPr>
      </w:pPr>
      <w:r w:rsidRPr="00671299">
        <w:t>🔌 (Serial Monitor): Abre el monitor serial</w:t>
      </w:r>
    </w:p>
    <w:p w14:paraId="08170727" w14:textId="77777777" w:rsidR="00847163" w:rsidRPr="00671299" w:rsidRDefault="00000000">
      <w:pPr>
        <w:numPr>
          <w:ilvl w:val="0"/>
          <w:numId w:val="14"/>
        </w:numPr>
      </w:pPr>
      <w:r w:rsidRPr="00671299">
        <w:t>Haga clic en el botón "</w:t>
      </w:r>
      <w:proofErr w:type="spellStart"/>
      <w:r w:rsidRPr="00671299">
        <w:t>Upload</w:t>
      </w:r>
      <w:proofErr w:type="spellEnd"/>
      <w:r w:rsidRPr="00671299">
        <w:t>" (→)</w:t>
      </w:r>
    </w:p>
    <w:p w14:paraId="767A0E8C" w14:textId="77777777" w:rsidR="00847163" w:rsidRPr="00671299" w:rsidRDefault="00000000">
      <w:pPr>
        <w:numPr>
          <w:ilvl w:val="0"/>
          <w:numId w:val="14"/>
        </w:numPr>
      </w:pPr>
      <w:r w:rsidRPr="00671299">
        <w:t>Observe la salida en la terminal. Verá mensajes indicando:</w:t>
      </w:r>
    </w:p>
    <w:p w14:paraId="438D1795" w14:textId="77777777" w:rsidR="00847163" w:rsidRPr="00671299" w:rsidRDefault="00000000">
      <w:pPr>
        <w:numPr>
          <w:ilvl w:val="1"/>
          <w:numId w:val="2"/>
        </w:numPr>
      </w:pPr>
      <w:r w:rsidRPr="00671299">
        <w:t>Compilación del código</w:t>
      </w:r>
    </w:p>
    <w:p w14:paraId="16CE7963" w14:textId="77777777" w:rsidR="00847163" w:rsidRPr="00671299" w:rsidRDefault="00000000">
      <w:pPr>
        <w:numPr>
          <w:ilvl w:val="1"/>
          <w:numId w:val="2"/>
        </w:numPr>
      </w:pPr>
      <w:r w:rsidRPr="00671299">
        <w:t>Conexión con la placa</w:t>
      </w:r>
    </w:p>
    <w:p w14:paraId="0A137EAB" w14:textId="77777777" w:rsidR="00847163" w:rsidRPr="00671299" w:rsidRDefault="00000000">
      <w:pPr>
        <w:numPr>
          <w:ilvl w:val="1"/>
          <w:numId w:val="2"/>
        </w:numPr>
      </w:pPr>
      <w:r w:rsidRPr="00671299">
        <w:t>Subida del programa</w:t>
      </w:r>
    </w:p>
    <w:p w14:paraId="28EF2656" w14:textId="77777777" w:rsidR="00847163" w:rsidRPr="00671299" w:rsidRDefault="00000000">
      <w:pPr>
        <w:numPr>
          <w:ilvl w:val="1"/>
          <w:numId w:val="2"/>
        </w:numPr>
      </w:pPr>
      <w:r w:rsidRPr="00671299">
        <w:t>Verificación</w:t>
      </w:r>
    </w:p>
    <w:p w14:paraId="799E7E44" w14:textId="20D76058" w:rsidR="00847163" w:rsidRPr="00671299" w:rsidRDefault="009D42E3">
      <w:pPr>
        <w:numPr>
          <w:ilvl w:val="0"/>
          <w:numId w:val="14"/>
        </w:numPr>
      </w:pPr>
      <w:r>
        <w:rPr>
          <w:noProof/>
        </w:rPr>
        <w:drawing>
          <wp:anchor distT="0" distB="0" distL="114300" distR="114300" simplePos="0" relativeHeight="251661824" behindDoc="0" locked="0" layoutInCell="1" allowOverlap="1" wp14:anchorId="490B57AB" wp14:editId="58A18420">
            <wp:simplePos x="0" y="0"/>
            <wp:positionH relativeFrom="column">
              <wp:posOffset>200025</wp:posOffset>
            </wp:positionH>
            <wp:positionV relativeFrom="paragraph">
              <wp:posOffset>454660</wp:posOffset>
            </wp:positionV>
            <wp:extent cx="5219700" cy="2774315"/>
            <wp:effectExtent l="0" t="0" r="0" b="0"/>
            <wp:wrapTopAndBottom/>
            <wp:docPr id="12853207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9700" cy="2774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1299">
        <w:t>Si el proceso es exitoso, verá un mensaje como "SUCCESS" o "</w:t>
      </w:r>
      <w:proofErr w:type="spellStart"/>
      <w:r w:rsidRPr="00671299">
        <w:t>Uploading</w:t>
      </w:r>
      <w:proofErr w:type="spellEnd"/>
      <w:r w:rsidRPr="00671299">
        <w:t xml:space="preserve"> complete"</w:t>
      </w:r>
    </w:p>
    <w:p w14:paraId="77F3A8DA" w14:textId="72BB91DB" w:rsidR="000720CC" w:rsidRDefault="000720CC">
      <w:pPr>
        <w:pStyle w:val="Ttulo4"/>
        <w:rPr>
          <w:b w:val="0"/>
        </w:rPr>
      </w:pPr>
    </w:p>
    <w:p w14:paraId="64A08622" w14:textId="55C4BF81" w:rsidR="00847163" w:rsidRPr="00671299" w:rsidRDefault="00000000">
      <w:pPr>
        <w:pStyle w:val="Ttulo4"/>
        <w:rPr>
          <w:b w:val="0"/>
        </w:rPr>
      </w:pPr>
      <w:r w:rsidRPr="00671299">
        <w:rPr>
          <w:b w:val="0"/>
        </w:rPr>
        <w:t>Solución de problemas durante el flasheo</w:t>
      </w:r>
    </w:p>
    <w:p w14:paraId="7D46A834" w14:textId="77777777" w:rsidR="00847163" w:rsidRPr="00671299" w:rsidRDefault="00000000">
      <w:r w:rsidRPr="00671299">
        <w:rPr>
          <w:b/>
        </w:rPr>
        <w:t>Error: "No se puede conectar a la placa"</w:t>
      </w:r>
    </w:p>
    <w:p w14:paraId="1AAFDBA3" w14:textId="77777777" w:rsidR="00847163" w:rsidRPr="00671299" w:rsidRDefault="00000000">
      <w:pPr>
        <w:numPr>
          <w:ilvl w:val="0"/>
          <w:numId w:val="2"/>
        </w:numPr>
      </w:pPr>
      <w:r w:rsidRPr="00671299">
        <w:t>Verifique que los drivers estén instalados correctamente</w:t>
      </w:r>
    </w:p>
    <w:p w14:paraId="6789C2B8" w14:textId="77777777" w:rsidR="00847163" w:rsidRPr="00671299" w:rsidRDefault="00000000">
      <w:pPr>
        <w:numPr>
          <w:ilvl w:val="0"/>
          <w:numId w:val="2"/>
        </w:numPr>
      </w:pPr>
      <w:r w:rsidRPr="00671299">
        <w:t>Intente voltear el conector USB tipo C</w:t>
      </w:r>
    </w:p>
    <w:p w14:paraId="2B000A20" w14:textId="77777777" w:rsidR="00847163" w:rsidRPr="00671299" w:rsidRDefault="00000000">
      <w:pPr>
        <w:numPr>
          <w:ilvl w:val="0"/>
          <w:numId w:val="2"/>
        </w:numPr>
      </w:pPr>
      <w:r w:rsidRPr="00671299">
        <w:lastRenderedPageBreak/>
        <w:t>Cierre otros programas que puedan estar usando el puerto serial</w:t>
      </w:r>
    </w:p>
    <w:p w14:paraId="3B913C13" w14:textId="77777777" w:rsidR="00847163" w:rsidRPr="00671299" w:rsidRDefault="00000000">
      <w:r w:rsidRPr="00671299">
        <w:rPr>
          <w:b/>
        </w:rPr>
        <w:t>Error: "</w:t>
      </w:r>
      <w:proofErr w:type="spellStart"/>
      <w:r w:rsidRPr="00671299">
        <w:rPr>
          <w:b/>
        </w:rPr>
        <w:t>Timeout</w:t>
      </w:r>
      <w:proofErr w:type="spellEnd"/>
      <w:r w:rsidRPr="00671299">
        <w:rPr>
          <w:b/>
        </w:rPr>
        <w:t xml:space="preserve"> esperando respuesta"</w:t>
      </w:r>
    </w:p>
    <w:p w14:paraId="4DBA858F" w14:textId="77777777" w:rsidR="00847163" w:rsidRPr="00671299" w:rsidRDefault="00000000">
      <w:pPr>
        <w:numPr>
          <w:ilvl w:val="0"/>
          <w:numId w:val="2"/>
        </w:numPr>
      </w:pPr>
      <w:r w:rsidRPr="00671299">
        <w:t>Mantenga presionado el botón BOOT en la placa mientras inicia el flasheo</w:t>
      </w:r>
    </w:p>
    <w:p w14:paraId="07A2A4EE" w14:textId="77777777" w:rsidR="00847163" w:rsidRPr="00671299" w:rsidRDefault="00000000">
      <w:pPr>
        <w:numPr>
          <w:ilvl w:val="0"/>
          <w:numId w:val="2"/>
        </w:numPr>
      </w:pPr>
      <w:r w:rsidRPr="00671299">
        <w:t>Intente con un cable USB diferente</w:t>
      </w:r>
    </w:p>
    <w:p w14:paraId="059DFA1C" w14:textId="77777777" w:rsidR="00847163" w:rsidRPr="00671299" w:rsidRDefault="00000000">
      <w:pPr>
        <w:pStyle w:val="Ttulo3"/>
        <w:rPr>
          <w:b w:val="0"/>
        </w:rPr>
      </w:pPr>
      <w:bookmarkStart w:id="23" w:name="_Toc215693242"/>
      <w:r w:rsidRPr="00671299">
        <w:rPr>
          <w:b w:val="0"/>
        </w:rPr>
        <w:t xml:space="preserve">7.2 Configuración de Red </w:t>
      </w:r>
      <w:proofErr w:type="spellStart"/>
      <w:r w:rsidRPr="00671299">
        <w:rPr>
          <w:b w:val="0"/>
        </w:rPr>
        <w:t>WiFi</w:t>
      </w:r>
      <w:bookmarkEnd w:id="23"/>
      <w:proofErr w:type="spellEnd"/>
    </w:p>
    <w:p w14:paraId="1890A7C4" w14:textId="77777777" w:rsidR="00847163" w:rsidRPr="00671299" w:rsidRDefault="00000000">
      <w:r w:rsidRPr="00671299">
        <w:t xml:space="preserve">Para que la ESP32 pueda enviar datos al servidor, debe conectarse a una red </w:t>
      </w:r>
      <w:proofErr w:type="spellStart"/>
      <w:r w:rsidRPr="00671299">
        <w:t>WiFi</w:t>
      </w:r>
      <w:proofErr w:type="spellEnd"/>
      <w:r w:rsidRPr="00671299">
        <w:t>.</w:t>
      </w:r>
    </w:p>
    <w:p w14:paraId="0080C866" w14:textId="77777777" w:rsidR="00847163" w:rsidRPr="00671299" w:rsidRDefault="00000000">
      <w:pPr>
        <w:pStyle w:val="Ttulo4"/>
        <w:rPr>
          <w:b w:val="0"/>
        </w:rPr>
      </w:pPr>
      <w:r w:rsidRPr="00671299">
        <w:rPr>
          <w:b w:val="0"/>
        </w:rPr>
        <w:t>Configuración de la red en el computador</w:t>
      </w:r>
    </w:p>
    <w:p w14:paraId="67949B63" w14:textId="77777777" w:rsidR="00847163" w:rsidRPr="00671299" w:rsidRDefault="00000000">
      <w:r w:rsidRPr="00671299">
        <w:t>El sistema está configurado por defecto para conectarse a una red con las siguientes credenciales:</w:t>
      </w:r>
    </w:p>
    <w:p w14:paraId="4B1A16DB" w14:textId="77777777" w:rsidR="00847163" w:rsidRPr="00671299" w:rsidRDefault="00000000">
      <w:pPr>
        <w:numPr>
          <w:ilvl w:val="0"/>
          <w:numId w:val="2"/>
        </w:numPr>
      </w:pPr>
      <w:r w:rsidRPr="00671299">
        <w:rPr>
          <w:b/>
        </w:rPr>
        <w:t>Nombre de red (SSID):</w:t>
      </w:r>
      <w:r w:rsidRPr="00671299">
        <w:t xml:space="preserve"> RED_MONITOREO</w:t>
      </w:r>
    </w:p>
    <w:p w14:paraId="42EBB875" w14:textId="77777777" w:rsidR="00847163" w:rsidRPr="00671299" w:rsidRDefault="00000000">
      <w:pPr>
        <w:numPr>
          <w:ilvl w:val="0"/>
          <w:numId w:val="2"/>
        </w:numPr>
      </w:pPr>
      <w:r w:rsidRPr="00671299">
        <w:rPr>
          <w:b/>
        </w:rPr>
        <w:t>Contraseña:</w:t>
      </w:r>
      <w:r w:rsidRPr="00671299">
        <w:t xml:space="preserve"> Holamundo6</w:t>
      </w:r>
    </w:p>
    <w:p w14:paraId="681045BB" w14:textId="77777777" w:rsidR="00847163" w:rsidRPr="00671299" w:rsidRDefault="00000000">
      <w:r w:rsidRPr="00671299">
        <w:rPr>
          <w:b/>
        </w:rPr>
        <w:t xml:space="preserve">Pasos para configurar un </w:t>
      </w:r>
      <w:proofErr w:type="spellStart"/>
      <w:r w:rsidRPr="00671299">
        <w:rPr>
          <w:b/>
        </w:rPr>
        <w:t>hotspot</w:t>
      </w:r>
      <w:proofErr w:type="spellEnd"/>
      <w:r w:rsidRPr="00671299">
        <w:rPr>
          <w:b/>
        </w:rPr>
        <w:t xml:space="preserve"> en Windows:</w:t>
      </w:r>
    </w:p>
    <w:p w14:paraId="534FFFFB" w14:textId="77777777" w:rsidR="00847163" w:rsidRPr="00671299" w:rsidRDefault="00000000">
      <w:pPr>
        <w:numPr>
          <w:ilvl w:val="0"/>
          <w:numId w:val="15"/>
        </w:numPr>
      </w:pPr>
      <w:r w:rsidRPr="00671299">
        <w:t>Abra "Configuración" &gt; "Red e Internet" &gt; "Zona con cobertura inalámbrica móvil"</w:t>
      </w:r>
    </w:p>
    <w:p w14:paraId="3F1C3359" w14:textId="77777777" w:rsidR="00847163" w:rsidRPr="00671299" w:rsidRDefault="00000000">
      <w:pPr>
        <w:numPr>
          <w:ilvl w:val="0"/>
          <w:numId w:val="15"/>
        </w:numPr>
      </w:pPr>
      <w:r w:rsidRPr="00671299">
        <w:t>Active "Compartir mi conexión a Internet con otros dispositivos"</w:t>
      </w:r>
    </w:p>
    <w:p w14:paraId="37EABE24" w14:textId="77777777" w:rsidR="00847163" w:rsidRPr="00671299" w:rsidRDefault="00000000">
      <w:pPr>
        <w:numPr>
          <w:ilvl w:val="0"/>
          <w:numId w:val="15"/>
        </w:numPr>
      </w:pPr>
      <w:r w:rsidRPr="00671299">
        <w:t>Haga clic en "Editar" y configure:</w:t>
      </w:r>
    </w:p>
    <w:p w14:paraId="438D38A1" w14:textId="77777777" w:rsidR="00847163" w:rsidRPr="00671299" w:rsidRDefault="00000000">
      <w:pPr>
        <w:numPr>
          <w:ilvl w:val="1"/>
          <w:numId w:val="2"/>
        </w:numPr>
      </w:pPr>
      <w:r w:rsidRPr="00671299">
        <w:t>Nombre de red: RED_MONITOREO</w:t>
      </w:r>
    </w:p>
    <w:p w14:paraId="1BC25241" w14:textId="095C48DA" w:rsidR="00847163" w:rsidRPr="00671299" w:rsidRDefault="00000000">
      <w:pPr>
        <w:numPr>
          <w:ilvl w:val="1"/>
          <w:numId w:val="2"/>
        </w:numPr>
      </w:pPr>
      <w:r w:rsidRPr="00671299">
        <w:t>Contraseña de red: Holamundo6</w:t>
      </w:r>
    </w:p>
    <w:p w14:paraId="08DA5252" w14:textId="1ABD0CB0" w:rsidR="00847163" w:rsidRPr="00671299" w:rsidRDefault="00000000">
      <w:pPr>
        <w:numPr>
          <w:ilvl w:val="0"/>
          <w:numId w:val="15"/>
        </w:numPr>
      </w:pPr>
      <w:r w:rsidRPr="00671299">
        <w:t xml:space="preserve">Guarde los cambios y active el </w:t>
      </w:r>
      <w:proofErr w:type="spellStart"/>
      <w:r w:rsidRPr="00671299">
        <w:t>hotspot</w:t>
      </w:r>
      <w:proofErr w:type="spellEnd"/>
    </w:p>
    <w:p w14:paraId="1EE6B4A2" w14:textId="619C745B" w:rsidR="00646E0C" w:rsidRDefault="009D42E3">
      <w:pPr>
        <w:rPr>
          <w:b/>
        </w:rPr>
      </w:pPr>
      <w:r>
        <w:rPr>
          <w:noProof/>
        </w:rPr>
        <w:drawing>
          <wp:anchor distT="0" distB="0" distL="114300" distR="114300" simplePos="0" relativeHeight="251662848" behindDoc="0" locked="0" layoutInCell="1" allowOverlap="1" wp14:anchorId="35E7F53A" wp14:editId="77136E84">
            <wp:simplePos x="0" y="0"/>
            <wp:positionH relativeFrom="column">
              <wp:posOffset>1905</wp:posOffset>
            </wp:positionH>
            <wp:positionV relativeFrom="paragraph">
              <wp:posOffset>368300</wp:posOffset>
            </wp:positionV>
            <wp:extent cx="5612130" cy="2957195"/>
            <wp:effectExtent l="0" t="0" r="0" b="0"/>
            <wp:wrapTopAndBottom/>
            <wp:docPr id="87072050" name="Imagen 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050" name="Imagen 6" descr="Interfaz de usuario gráfic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957195"/>
                    </a:xfrm>
                    <a:prstGeom prst="rect">
                      <a:avLst/>
                    </a:prstGeom>
                    <a:noFill/>
                    <a:ln>
                      <a:noFill/>
                    </a:ln>
                  </pic:spPr>
                </pic:pic>
              </a:graphicData>
            </a:graphic>
          </wp:anchor>
        </w:drawing>
      </w:r>
    </w:p>
    <w:p w14:paraId="793A2709" w14:textId="23C3858A" w:rsidR="00847163" w:rsidRPr="00671299" w:rsidRDefault="00000000">
      <w:r w:rsidRPr="00671299">
        <w:rPr>
          <w:b/>
        </w:rPr>
        <w:lastRenderedPageBreak/>
        <w:t xml:space="preserve">Pasos para configurar un </w:t>
      </w:r>
      <w:proofErr w:type="spellStart"/>
      <w:r w:rsidRPr="00671299">
        <w:rPr>
          <w:b/>
        </w:rPr>
        <w:t>hotspot</w:t>
      </w:r>
      <w:proofErr w:type="spellEnd"/>
      <w:r w:rsidRPr="00671299">
        <w:rPr>
          <w:b/>
        </w:rPr>
        <w:t xml:space="preserve"> en macOS:</w:t>
      </w:r>
    </w:p>
    <w:p w14:paraId="46F879E8" w14:textId="77777777" w:rsidR="00847163" w:rsidRPr="00671299" w:rsidRDefault="00000000">
      <w:pPr>
        <w:numPr>
          <w:ilvl w:val="0"/>
          <w:numId w:val="16"/>
        </w:numPr>
      </w:pPr>
      <w:r w:rsidRPr="00671299">
        <w:t>Vaya a "Preferencias del Sistema" &gt; "Compartir"</w:t>
      </w:r>
    </w:p>
    <w:p w14:paraId="45699A03" w14:textId="77777777" w:rsidR="00847163" w:rsidRPr="00671299" w:rsidRDefault="00000000">
      <w:pPr>
        <w:numPr>
          <w:ilvl w:val="0"/>
          <w:numId w:val="16"/>
        </w:numPr>
      </w:pPr>
      <w:r w:rsidRPr="00671299">
        <w:t>Seleccione "Compartir Internet" en la lista de la izquierda</w:t>
      </w:r>
    </w:p>
    <w:p w14:paraId="7F465208" w14:textId="77777777" w:rsidR="00847163" w:rsidRPr="00671299" w:rsidRDefault="00000000">
      <w:pPr>
        <w:numPr>
          <w:ilvl w:val="0"/>
          <w:numId w:val="16"/>
        </w:numPr>
      </w:pPr>
      <w:r w:rsidRPr="00671299">
        <w:t>Configure:</w:t>
      </w:r>
    </w:p>
    <w:p w14:paraId="47C60128" w14:textId="77777777" w:rsidR="00847163" w:rsidRPr="00671299" w:rsidRDefault="00000000">
      <w:pPr>
        <w:numPr>
          <w:ilvl w:val="1"/>
          <w:numId w:val="2"/>
        </w:numPr>
      </w:pPr>
      <w:r w:rsidRPr="00671299">
        <w:t>Compartir conexión desde: Ethernet o su conexión principal</w:t>
      </w:r>
    </w:p>
    <w:p w14:paraId="122725F0" w14:textId="77777777" w:rsidR="00847163" w:rsidRPr="00671299" w:rsidRDefault="00000000">
      <w:pPr>
        <w:numPr>
          <w:ilvl w:val="1"/>
          <w:numId w:val="2"/>
        </w:numPr>
      </w:pPr>
      <w:r w:rsidRPr="00671299">
        <w:t xml:space="preserve">Para ordenadores que usen: </w:t>
      </w:r>
      <w:proofErr w:type="spellStart"/>
      <w:r w:rsidRPr="00671299">
        <w:t>Wi</w:t>
      </w:r>
      <w:proofErr w:type="spellEnd"/>
      <w:r w:rsidRPr="00671299">
        <w:t>-Fi</w:t>
      </w:r>
    </w:p>
    <w:p w14:paraId="02E729D4" w14:textId="77777777" w:rsidR="00847163" w:rsidRPr="00671299" w:rsidRDefault="00000000">
      <w:pPr>
        <w:numPr>
          <w:ilvl w:val="0"/>
          <w:numId w:val="16"/>
        </w:numPr>
      </w:pPr>
      <w:r w:rsidRPr="00671299">
        <w:t xml:space="preserve">Haga clic en "Opciones de </w:t>
      </w:r>
      <w:proofErr w:type="spellStart"/>
      <w:r w:rsidRPr="00671299">
        <w:t>Wi</w:t>
      </w:r>
      <w:proofErr w:type="spellEnd"/>
      <w:r w:rsidRPr="00671299">
        <w:t>-Fi" y configure:</w:t>
      </w:r>
    </w:p>
    <w:p w14:paraId="793C61FC" w14:textId="77777777" w:rsidR="00847163" w:rsidRPr="00671299" w:rsidRDefault="00000000">
      <w:pPr>
        <w:numPr>
          <w:ilvl w:val="1"/>
          <w:numId w:val="2"/>
        </w:numPr>
      </w:pPr>
      <w:r w:rsidRPr="00671299">
        <w:t>Nombre de red: RED_MONITOREO</w:t>
      </w:r>
    </w:p>
    <w:p w14:paraId="1C87F4B1" w14:textId="77777777" w:rsidR="00847163" w:rsidRPr="00671299" w:rsidRDefault="00000000">
      <w:pPr>
        <w:numPr>
          <w:ilvl w:val="1"/>
          <w:numId w:val="2"/>
        </w:numPr>
      </w:pPr>
      <w:r w:rsidRPr="00671299">
        <w:t>Seguridad: WPA2 Personal</w:t>
      </w:r>
    </w:p>
    <w:p w14:paraId="26C2E353" w14:textId="77777777" w:rsidR="00847163" w:rsidRPr="00671299" w:rsidRDefault="00000000">
      <w:pPr>
        <w:numPr>
          <w:ilvl w:val="1"/>
          <w:numId w:val="2"/>
        </w:numPr>
      </w:pPr>
      <w:r w:rsidRPr="00671299">
        <w:t>Contraseña: Holamundo6</w:t>
      </w:r>
    </w:p>
    <w:p w14:paraId="1D97A366" w14:textId="77777777" w:rsidR="00847163" w:rsidRPr="00671299" w:rsidRDefault="00000000">
      <w:pPr>
        <w:numPr>
          <w:ilvl w:val="0"/>
          <w:numId w:val="16"/>
        </w:numPr>
      </w:pPr>
      <w:r w:rsidRPr="00671299">
        <w:t>Active la casilla "Compartir Internet"</w:t>
      </w:r>
    </w:p>
    <w:p w14:paraId="5D643507" w14:textId="77777777" w:rsidR="00847163" w:rsidRPr="00671299" w:rsidRDefault="00000000">
      <w:pPr>
        <w:pStyle w:val="Ttulo4"/>
        <w:rPr>
          <w:b w:val="0"/>
        </w:rPr>
      </w:pPr>
      <w:r w:rsidRPr="00671299">
        <w:rPr>
          <w:b w:val="0"/>
        </w:rPr>
        <w:t xml:space="preserve">Modificación de credenciales </w:t>
      </w:r>
      <w:proofErr w:type="spellStart"/>
      <w:r w:rsidRPr="00671299">
        <w:rPr>
          <w:b w:val="0"/>
        </w:rPr>
        <w:t>WiFi</w:t>
      </w:r>
      <w:proofErr w:type="spellEnd"/>
      <w:r w:rsidRPr="00671299">
        <w:rPr>
          <w:b w:val="0"/>
        </w:rPr>
        <w:t xml:space="preserve"> (Avanzado)</w:t>
      </w:r>
    </w:p>
    <w:p w14:paraId="6853377D" w14:textId="77777777" w:rsidR="00847163" w:rsidRPr="00671299" w:rsidRDefault="00000000">
      <w:r w:rsidRPr="00671299">
        <w:t xml:space="preserve">Si desea usar una red </w:t>
      </w:r>
      <w:proofErr w:type="spellStart"/>
      <w:r w:rsidRPr="00671299">
        <w:t>WiFi</w:t>
      </w:r>
      <w:proofErr w:type="spellEnd"/>
      <w:r w:rsidRPr="00671299">
        <w:t xml:space="preserve"> diferente, puede modificar las credenciales en el código:</w:t>
      </w:r>
    </w:p>
    <w:p w14:paraId="5B84B078" w14:textId="77777777" w:rsidR="00847163" w:rsidRPr="00671299" w:rsidRDefault="00000000">
      <w:pPr>
        <w:numPr>
          <w:ilvl w:val="0"/>
          <w:numId w:val="17"/>
        </w:numPr>
      </w:pPr>
      <w:r w:rsidRPr="00671299">
        <w:t xml:space="preserve">Abra el archivo principal del código de la ESP32 (generalmente </w:t>
      </w:r>
      <w:r w:rsidRPr="00671299">
        <w:rPr>
          <w:rStyle w:val="InlineCode"/>
          <w:highlight w:val="none"/>
        </w:rPr>
        <w:t>main.cpp</w:t>
      </w:r>
      <w:r w:rsidRPr="00671299">
        <w:t>)</w:t>
      </w:r>
    </w:p>
    <w:p w14:paraId="0C72C151" w14:textId="77777777" w:rsidR="00847163" w:rsidRPr="00671299" w:rsidRDefault="00000000">
      <w:pPr>
        <w:numPr>
          <w:ilvl w:val="0"/>
          <w:numId w:val="17"/>
        </w:numPr>
      </w:pPr>
      <w:r w:rsidRPr="00671299">
        <w:t>Localice las líneas que definen el SSID y la contraseña:</w:t>
      </w:r>
    </w:p>
    <w:p w14:paraId="296EEC1C" w14:textId="77777777" w:rsidR="00847163" w:rsidRPr="00671299" w:rsidRDefault="00000000">
      <w:pPr>
        <w:pStyle w:val="FencedCodecpp"/>
        <w:numPr>
          <w:ilvl w:val="0"/>
          <w:numId w:val="18"/>
        </w:numPr>
        <w:rPr>
          <w:lang w:val="es-CO"/>
        </w:rPr>
      </w:pPr>
      <w:proofErr w:type="spellStart"/>
      <w:r w:rsidRPr="00671299">
        <w:rPr>
          <w:lang w:val="es-CO"/>
        </w:rPr>
        <w:t>const</w:t>
      </w:r>
      <w:proofErr w:type="spellEnd"/>
      <w:r w:rsidRPr="00671299">
        <w:rPr>
          <w:lang w:val="es-CO"/>
        </w:rPr>
        <w:t xml:space="preserve"> </w:t>
      </w:r>
      <w:proofErr w:type="spellStart"/>
      <w:r w:rsidRPr="00671299">
        <w:rPr>
          <w:lang w:val="es-CO"/>
        </w:rPr>
        <w:t>char</w:t>
      </w:r>
      <w:proofErr w:type="spellEnd"/>
      <w:r w:rsidRPr="00671299">
        <w:rPr>
          <w:lang w:val="es-CO"/>
        </w:rPr>
        <w:t xml:space="preserve">* </w:t>
      </w:r>
      <w:proofErr w:type="spellStart"/>
      <w:r w:rsidRPr="00671299">
        <w:rPr>
          <w:lang w:val="es-CO"/>
        </w:rPr>
        <w:t>ssid</w:t>
      </w:r>
      <w:proofErr w:type="spellEnd"/>
      <w:r w:rsidRPr="00671299">
        <w:rPr>
          <w:lang w:val="es-CO"/>
        </w:rPr>
        <w:t xml:space="preserve"> = "RED_MONITOREO";</w:t>
      </w:r>
      <w:r w:rsidRPr="00671299">
        <w:rPr>
          <w:lang w:val="es-CO"/>
        </w:rPr>
        <w:br/>
      </w:r>
      <w:proofErr w:type="spellStart"/>
      <w:r w:rsidRPr="00671299">
        <w:rPr>
          <w:lang w:val="es-CO"/>
        </w:rPr>
        <w:t>const</w:t>
      </w:r>
      <w:proofErr w:type="spellEnd"/>
      <w:r w:rsidRPr="00671299">
        <w:rPr>
          <w:lang w:val="es-CO"/>
        </w:rPr>
        <w:t xml:space="preserve"> </w:t>
      </w:r>
      <w:proofErr w:type="spellStart"/>
      <w:r w:rsidRPr="00671299">
        <w:rPr>
          <w:lang w:val="es-CO"/>
        </w:rPr>
        <w:t>char</w:t>
      </w:r>
      <w:proofErr w:type="spellEnd"/>
      <w:r w:rsidRPr="00671299">
        <w:rPr>
          <w:lang w:val="es-CO"/>
        </w:rPr>
        <w:t xml:space="preserve">* </w:t>
      </w:r>
      <w:proofErr w:type="spellStart"/>
      <w:r w:rsidRPr="00671299">
        <w:rPr>
          <w:lang w:val="es-CO"/>
        </w:rPr>
        <w:t>password</w:t>
      </w:r>
      <w:proofErr w:type="spellEnd"/>
      <w:r w:rsidRPr="00671299">
        <w:rPr>
          <w:lang w:val="es-CO"/>
        </w:rPr>
        <w:t xml:space="preserve"> = "Holamundo6";</w:t>
      </w:r>
    </w:p>
    <w:p w14:paraId="1F64C40B" w14:textId="77777777" w:rsidR="00847163" w:rsidRPr="00671299" w:rsidRDefault="00000000">
      <w:pPr>
        <w:numPr>
          <w:ilvl w:val="0"/>
          <w:numId w:val="17"/>
        </w:numPr>
      </w:pPr>
      <w:r w:rsidRPr="00671299">
        <w:t>Modifique los valores entre comillas con sus propias credenciales</w:t>
      </w:r>
    </w:p>
    <w:p w14:paraId="77C1939D" w14:textId="77777777" w:rsidR="00847163" w:rsidRPr="00671299" w:rsidRDefault="00000000">
      <w:pPr>
        <w:numPr>
          <w:ilvl w:val="0"/>
          <w:numId w:val="17"/>
        </w:numPr>
      </w:pPr>
      <w:r w:rsidRPr="00671299">
        <w:t>Guarde el archivo y vuelva a flashear el programa</w:t>
      </w:r>
    </w:p>
    <w:p w14:paraId="5848E206" w14:textId="77777777" w:rsidR="00847163" w:rsidRPr="00671299" w:rsidRDefault="00000000">
      <w:pPr>
        <w:pStyle w:val="Ttulo4"/>
        <w:rPr>
          <w:b w:val="0"/>
        </w:rPr>
      </w:pPr>
      <w:r w:rsidRPr="00671299">
        <w:rPr>
          <w:b w:val="0"/>
        </w:rPr>
        <w:t>Comportamiento del sistema sin conexión a internet</w:t>
      </w:r>
    </w:p>
    <w:p w14:paraId="7F13E0E9" w14:textId="77777777" w:rsidR="00847163" w:rsidRPr="00671299" w:rsidRDefault="00000000">
      <w:r w:rsidRPr="00671299">
        <w:t xml:space="preserve">⚠️ </w:t>
      </w:r>
      <w:r w:rsidRPr="00671299">
        <w:rPr>
          <w:b/>
        </w:rPr>
        <w:t>IMPORTANTE:</w:t>
      </w:r>
      <w:r w:rsidRPr="00671299">
        <w:t xml:space="preserve"> Aunque la placa no tenga acceso a internet:</w:t>
      </w:r>
    </w:p>
    <w:p w14:paraId="38A83797" w14:textId="77777777" w:rsidR="00847163" w:rsidRPr="00671299" w:rsidRDefault="00000000">
      <w:pPr>
        <w:numPr>
          <w:ilvl w:val="0"/>
          <w:numId w:val="2"/>
        </w:numPr>
      </w:pPr>
      <w:r w:rsidRPr="00671299">
        <w:t>El sistema continuará tomando mediciones normalmente</w:t>
      </w:r>
    </w:p>
    <w:p w14:paraId="286979E4" w14:textId="77777777" w:rsidR="00847163" w:rsidRPr="00671299" w:rsidRDefault="00000000">
      <w:pPr>
        <w:numPr>
          <w:ilvl w:val="0"/>
          <w:numId w:val="2"/>
        </w:numPr>
      </w:pPr>
      <w:r w:rsidRPr="00671299">
        <w:t>Los datos se almacenarán en la memoria local de la ESP32</w:t>
      </w:r>
    </w:p>
    <w:p w14:paraId="7175F817" w14:textId="77777777" w:rsidR="00847163" w:rsidRPr="00671299" w:rsidRDefault="00000000">
      <w:pPr>
        <w:numPr>
          <w:ilvl w:val="0"/>
          <w:numId w:val="2"/>
        </w:numPr>
      </w:pPr>
      <w:r w:rsidRPr="00671299">
        <w:t>NO será posible visualizar los datos en tiempo real</w:t>
      </w:r>
    </w:p>
    <w:p w14:paraId="55BB8982" w14:textId="77777777" w:rsidR="00847163" w:rsidRPr="00671299" w:rsidRDefault="00000000">
      <w:pPr>
        <w:numPr>
          <w:ilvl w:val="0"/>
          <w:numId w:val="2"/>
        </w:numPr>
      </w:pPr>
      <w:r w:rsidRPr="00671299">
        <w:t>Los datos podrán ser consultados una vez se restablezca la conexión</w:t>
      </w:r>
    </w:p>
    <w:p w14:paraId="16972382" w14:textId="77777777" w:rsidR="00847163" w:rsidRPr="00671299" w:rsidRDefault="00000000">
      <w:pPr>
        <w:pStyle w:val="Ttulo3"/>
        <w:rPr>
          <w:b w:val="0"/>
        </w:rPr>
      </w:pPr>
      <w:bookmarkStart w:id="24" w:name="_Toc215693243"/>
      <w:r w:rsidRPr="00671299">
        <w:rPr>
          <w:b w:val="0"/>
        </w:rPr>
        <w:t>7.3 Monitoreo Serial</w:t>
      </w:r>
      <w:bookmarkEnd w:id="24"/>
    </w:p>
    <w:p w14:paraId="3F39FF8E" w14:textId="77777777" w:rsidR="00847163" w:rsidRPr="00671299" w:rsidRDefault="00000000">
      <w:r w:rsidRPr="00671299">
        <w:t>El monitor serial permite ver mensajes de depuración y estado del sistema en tiempo real.</w:t>
      </w:r>
    </w:p>
    <w:p w14:paraId="2F0DAF72" w14:textId="77777777" w:rsidR="00847163" w:rsidRPr="00671299" w:rsidRDefault="00000000">
      <w:pPr>
        <w:pStyle w:val="Ttulo4"/>
        <w:rPr>
          <w:b w:val="0"/>
        </w:rPr>
      </w:pPr>
      <w:r w:rsidRPr="00671299">
        <w:rPr>
          <w:b w:val="0"/>
        </w:rPr>
        <w:t>Abrir el monitor serial</w:t>
      </w:r>
    </w:p>
    <w:p w14:paraId="3B107F7B" w14:textId="77777777" w:rsidR="00847163" w:rsidRPr="00671299" w:rsidRDefault="00000000">
      <w:pPr>
        <w:numPr>
          <w:ilvl w:val="0"/>
          <w:numId w:val="19"/>
        </w:numPr>
      </w:pPr>
      <w:r w:rsidRPr="00671299">
        <w:t xml:space="preserve">Con la placa conectada y el programa ya flasheado, haga clic en el botón "Serial Monitor" (🔌) en la barra inferior de </w:t>
      </w:r>
      <w:proofErr w:type="spellStart"/>
      <w:r w:rsidRPr="00671299">
        <w:t>PlatformIO</w:t>
      </w:r>
      <w:proofErr w:type="spellEnd"/>
    </w:p>
    <w:p w14:paraId="02F76E13" w14:textId="77777777" w:rsidR="00847163" w:rsidRPr="00671299" w:rsidRDefault="00000000">
      <w:pPr>
        <w:numPr>
          <w:ilvl w:val="0"/>
          <w:numId w:val="19"/>
        </w:numPr>
      </w:pPr>
      <w:r w:rsidRPr="00671299">
        <w:t>Seleccione la velocidad de baudios correcta (generalmente 115200)</w:t>
      </w:r>
    </w:p>
    <w:p w14:paraId="694680F4" w14:textId="77777777" w:rsidR="00847163" w:rsidRPr="00671299" w:rsidRDefault="00000000">
      <w:pPr>
        <w:numPr>
          <w:ilvl w:val="0"/>
          <w:numId w:val="19"/>
        </w:numPr>
      </w:pPr>
      <w:r w:rsidRPr="00671299">
        <w:lastRenderedPageBreak/>
        <w:t>Observe los mensajes que la ESP32 envía:</w:t>
      </w:r>
    </w:p>
    <w:p w14:paraId="50CDF75E" w14:textId="77777777" w:rsidR="00847163" w:rsidRPr="00671299" w:rsidRDefault="00000000">
      <w:pPr>
        <w:numPr>
          <w:ilvl w:val="1"/>
          <w:numId w:val="2"/>
        </w:numPr>
      </w:pPr>
      <w:r w:rsidRPr="00671299">
        <w:t>Estado de inicialización</w:t>
      </w:r>
    </w:p>
    <w:p w14:paraId="0897C31E" w14:textId="77777777" w:rsidR="00847163" w:rsidRPr="00671299" w:rsidRDefault="00000000">
      <w:pPr>
        <w:numPr>
          <w:ilvl w:val="1"/>
          <w:numId w:val="2"/>
        </w:numPr>
      </w:pPr>
      <w:r w:rsidRPr="00671299">
        <w:t>Lecturas de sensores</w:t>
      </w:r>
    </w:p>
    <w:p w14:paraId="412513F0" w14:textId="77777777" w:rsidR="00847163" w:rsidRPr="00671299" w:rsidRDefault="00000000">
      <w:pPr>
        <w:numPr>
          <w:ilvl w:val="1"/>
          <w:numId w:val="2"/>
        </w:numPr>
      </w:pPr>
      <w:r w:rsidRPr="00671299">
        <w:t xml:space="preserve">Intentos de conexión </w:t>
      </w:r>
      <w:proofErr w:type="spellStart"/>
      <w:r w:rsidRPr="00671299">
        <w:t>WiFi</w:t>
      </w:r>
      <w:proofErr w:type="spellEnd"/>
    </w:p>
    <w:p w14:paraId="467AC750" w14:textId="77777777" w:rsidR="00847163" w:rsidRPr="00671299" w:rsidRDefault="00000000">
      <w:pPr>
        <w:numPr>
          <w:ilvl w:val="1"/>
          <w:numId w:val="2"/>
        </w:numPr>
      </w:pPr>
      <w:r w:rsidRPr="00671299">
        <w:t>Errores o advertencias</w:t>
      </w:r>
    </w:p>
    <w:p w14:paraId="6F3D1BD4" w14:textId="77777777" w:rsidR="00847163" w:rsidRPr="00671299" w:rsidRDefault="00000000">
      <w:r w:rsidRPr="00671299">
        <w:t>[</w:t>
      </w:r>
      <w:r w:rsidRPr="00671299">
        <w:rPr>
          <w:b/>
        </w:rPr>
        <w:t>Espacio para imagen: Monitor serial mostrando mensajes del sistema</w:t>
      </w:r>
      <w:r w:rsidRPr="00671299">
        <w:t>]</w:t>
      </w:r>
    </w:p>
    <w:p w14:paraId="16619711" w14:textId="77777777" w:rsidR="00847163" w:rsidRPr="00671299" w:rsidRDefault="00000000">
      <w:pPr>
        <w:pStyle w:val="Ttulo4"/>
        <w:rPr>
          <w:b w:val="0"/>
        </w:rPr>
      </w:pPr>
      <w:r w:rsidRPr="00671299">
        <w:rPr>
          <w:b w:val="0"/>
        </w:rPr>
        <w:t>Interpretación de mensajes comunes</w:t>
      </w:r>
    </w:p>
    <w:p w14:paraId="38ED352D" w14:textId="77777777" w:rsidR="00847163" w:rsidRPr="00671299" w:rsidRDefault="00000000">
      <w:pPr>
        <w:numPr>
          <w:ilvl w:val="0"/>
          <w:numId w:val="2"/>
        </w:numPr>
      </w:pPr>
      <w:r w:rsidRPr="00671299">
        <w:rPr>
          <w:b/>
        </w:rPr>
        <w:t>"</w:t>
      </w:r>
      <w:proofErr w:type="spellStart"/>
      <w:r w:rsidRPr="00671299">
        <w:rPr>
          <w:b/>
        </w:rPr>
        <w:t>Connecting</w:t>
      </w:r>
      <w:proofErr w:type="spellEnd"/>
      <w:r w:rsidRPr="00671299">
        <w:rPr>
          <w:b/>
        </w:rPr>
        <w:t xml:space="preserve"> to </w:t>
      </w:r>
      <w:proofErr w:type="spellStart"/>
      <w:r w:rsidRPr="00671299">
        <w:rPr>
          <w:b/>
        </w:rPr>
        <w:t>WiFi</w:t>
      </w:r>
      <w:proofErr w:type="spellEnd"/>
      <w:r w:rsidRPr="00671299">
        <w:rPr>
          <w:b/>
        </w:rPr>
        <w:t>..."</w:t>
      </w:r>
      <w:r w:rsidRPr="00671299">
        <w:t>: La placa está intentando conectarse a la red</w:t>
      </w:r>
    </w:p>
    <w:p w14:paraId="7F1DDC8E" w14:textId="77777777" w:rsidR="00847163" w:rsidRPr="00671299" w:rsidRDefault="00000000">
      <w:pPr>
        <w:numPr>
          <w:ilvl w:val="0"/>
          <w:numId w:val="2"/>
        </w:numPr>
      </w:pPr>
      <w:r w:rsidRPr="00671299">
        <w:rPr>
          <w:b/>
        </w:rPr>
        <w:t>"</w:t>
      </w:r>
      <w:proofErr w:type="spellStart"/>
      <w:r w:rsidRPr="00671299">
        <w:rPr>
          <w:b/>
        </w:rPr>
        <w:t>WiFi</w:t>
      </w:r>
      <w:proofErr w:type="spellEnd"/>
      <w:r w:rsidRPr="00671299">
        <w:rPr>
          <w:b/>
        </w:rPr>
        <w:t xml:space="preserve"> </w:t>
      </w:r>
      <w:proofErr w:type="spellStart"/>
      <w:r w:rsidRPr="00671299">
        <w:rPr>
          <w:b/>
        </w:rPr>
        <w:t>connected</w:t>
      </w:r>
      <w:proofErr w:type="spellEnd"/>
      <w:r w:rsidRPr="00671299">
        <w:rPr>
          <w:b/>
        </w:rPr>
        <w:t>"</w:t>
      </w:r>
      <w:r w:rsidRPr="00671299">
        <w:t>: Conexión exitosa a la red</w:t>
      </w:r>
    </w:p>
    <w:p w14:paraId="37A3324A" w14:textId="77777777" w:rsidR="00847163" w:rsidRPr="00671299" w:rsidRDefault="00000000">
      <w:pPr>
        <w:numPr>
          <w:ilvl w:val="0"/>
          <w:numId w:val="2"/>
        </w:numPr>
      </w:pPr>
      <w:r w:rsidRPr="00671299">
        <w:rPr>
          <w:b/>
        </w:rPr>
        <w:t xml:space="preserve">"IP </w:t>
      </w:r>
      <w:proofErr w:type="spellStart"/>
      <w:r w:rsidRPr="00671299">
        <w:rPr>
          <w:b/>
        </w:rPr>
        <w:t>address</w:t>
      </w:r>
      <w:proofErr w:type="spellEnd"/>
      <w:r w:rsidRPr="00671299">
        <w:rPr>
          <w:b/>
        </w:rPr>
        <w:t>: X.X.X.X"</w:t>
      </w:r>
      <w:r w:rsidRPr="00671299">
        <w:t>: Dirección IP asignada a la ESP32</w:t>
      </w:r>
    </w:p>
    <w:p w14:paraId="0ACD20B8" w14:textId="77777777" w:rsidR="00847163" w:rsidRPr="00671299" w:rsidRDefault="00000000">
      <w:pPr>
        <w:numPr>
          <w:ilvl w:val="0"/>
          <w:numId w:val="2"/>
        </w:numPr>
      </w:pPr>
      <w:r w:rsidRPr="00671299">
        <w:rPr>
          <w:b/>
        </w:rPr>
        <w:t xml:space="preserve">"Reading </w:t>
      </w:r>
      <w:proofErr w:type="spellStart"/>
      <w:r w:rsidRPr="00671299">
        <w:rPr>
          <w:b/>
        </w:rPr>
        <w:t>sensors</w:t>
      </w:r>
      <w:proofErr w:type="spellEnd"/>
      <w:r w:rsidRPr="00671299">
        <w:rPr>
          <w:b/>
        </w:rPr>
        <w:t>..."</w:t>
      </w:r>
      <w:r w:rsidRPr="00671299">
        <w:t>: El sistema está tomando mediciones</w:t>
      </w:r>
    </w:p>
    <w:p w14:paraId="7A6CF288" w14:textId="77777777" w:rsidR="00847163" w:rsidRPr="00671299" w:rsidRDefault="00000000">
      <w:pPr>
        <w:numPr>
          <w:ilvl w:val="0"/>
          <w:numId w:val="2"/>
        </w:numPr>
      </w:pPr>
      <w:r w:rsidRPr="00671299">
        <w:rPr>
          <w:b/>
        </w:rPr>
        <w:t xml:space="preserve">"Data </w:t>
      </w:r>
      <w:proofErr w:type="spellStart"/>
      <w:r w:rsidRPr="00671299">
        <w:rPr>
          <w:b/>
        </w:rPr>
        <w:t>saved</w:t>
      </w:r>
      <w:proofErr w:type="spellEnd"/>
      <w:r w:rsidRPr="00671299">
        <w:rPr>
          <w:b/>
        </w:rPr>
        <w:t xml:space="preserve"> </w:t>
      </w:r>
      <w:proofErr w:type="spellStart"/>
      <w:r w:rsidRPr="00671299">
        <w:rPr>
          <w:b/>
        </w:rPr>
        <w:t>locally</w:t>
      </w:r>
      <w:proofErr w:type="spellEnd"/>
      <w:r w:rsidRPr="00671299">
        <w:rPr>
          <w:b/>
        </w:rPr>
        <w:t>"</w:t>
      </w:r>
      <w:r w:rsidRPr="00671299">
        <w:t>: Los datos fueron guardados en memoria</w:t>
      </w:r>
    </w:p>
    <w:p w14:paraId="40A13462" w14:textId="77777777" w:rsidR="00847163" w:rsidRPr="00671299" w:rsidRDefault="00000000">
      <w:r>
        <w:pict w14:anchorId="43872D65">
          <v:rect id="_x0000_i1034" style="width:468pt;height:1.5pt" o:hrstd="t" o:hr="t" fillcolor="gray" stroked="f">
            <v:path strokeok="f"/>
          </v:rect>
        </w:pict>
      </w:r>
    </w:p>
    <w:p w14:paraId="03635984" w14:textId="77777777" w:rsidR="00847163" w:rsidRPr="00671299" w:rsidRDefault="00000000">
      <w:pPr>
        <w:pStyle w:val="Ttulo2"/>
        <w:rPr>
          <w:b w:val="0"/>
          <w:i w:val="0"/>
        </w:rPr>
      </w:pPr>
      <w:bookmarkStart w:id="25" w:name="_Toc215693244"/>
      <w:r w:rsidRPr="00671299">
        <w:rPr>
          <w:b w:val="0"/>
          <w:i w:val="0"/>
        </w:rPr>
        <w:t>8. COMUNICACIÓN ENTRE MÓDULOS</w:t>
      </w:r>
      <w:bookmarkEnd w:id="25"/>
    </w:p>
    <w:p w14:paraId="156DBC20" w14:textId="77777777" w:rsidR="00847163" w:rsidRPr="00671299" w:rsidRDefault="00000000">
      <w:pPr>
        <w:pStyle w:val="Ttulo3"/>
        <w:rPr>
          <w:b w:val="0"/>
        </w:rPr>
      </w:pPr>
      <w:bookmarkStart w:id="26" w:name="_Toc215693245"/>
      <w:r w:rsidRPr="00671299">
        <w:rPr>
          <w:b w:val="0"/>
        </w:rPr>
        <w:t>8.1 Proceso de Adquisición de Datos</w:t>
      </w:r>
      <w:bookmarkEnd w:id="26"/>
    </w:p>
    <w:p w14:paraId="2DD6E0AE" w14:textId="77777777" w:rsidR="00847163" w:rsidRPr="00671299" w:rsidRDefault="00000000">
      <w:r w:rsidRPr="00671299">
        <w:t>El sistema opera en ciclos de medición. Cada ciclo consiste en:</w:t>
      </w:r>
    </w:p>
    <w:p w14:paraId="277650E0" w14:textId="77777777" w:rsidR="00847163" w:rsidRPr="00671299" w:rsidRDefault="00000000">
      <w:pPr>
        <w:numPr>
          <w:ilvl w:val="0"/>
          <w:numId w:val="20"/>
        </w:numPr>
      </w:pPr>
      <w:r w:rsidRPr="00671299">
        <w:rPr>
          <w:b/>
        </w:rPr>
        <w:t>Despertar del modo de bajo consumo</w:t>
      </w:r>
      <w:r w:rsidRPr="00671299">
        <w:t xml:space="preserve"> (si está habilitado)</w:t>
      </w:r>
    </w:p>
    <w:p w14:paraId="010956CE" w14:textId="77777777" w:rsidR="00847163" w:rsidRPr="00671299" w:rsidRDefault="00000000">
      <w:pPr>
        <w:numPr>
          <w:ilvl w:val="0"/>
          <w:numId w:val="20"/>
        </w:numPr>
      </w:pPr>
      <w:r w:rsidRPr="00671299">
        <w:rPr>
          <w:b/>
        </w:rPr>
        <w:t>Leer todos los sensores</w:t>
      </w:r>
      <w:r w:rsidRPr="00671299">
        <w:t xml:space="preserve"> (pH, temperatura, TDS, turbidez)</w:t>
      </w:r>
    </w:p>
    <w:p w14:paraId="5E53BD81" w14:textId="77777777" w:rsidR="00847163" w:rsidRPr="00671299" w:rsidRDefault="00000000">
      <w:pPr>
        <w:numPr>
          <w:ilvl w:val="0"/>
          <w:numId w:val="20"/>
        </w:numPr>
      </w:pPr>
      <w:r w:rsidRPr="00671299">
        <w:rPr>
          <w:b/>
        </w:rPr>
        <w:t>Registrar fecha y hora</w:t>
      </w:r>
      <w:r w:rsidRPr="00671299">
        <w:t xml:space="preserve"> desde el RTC</w:t>
      </w:r>
    </w:p>
    <w:p w14:paraId="4D99DF32" w14:textId="77777777" w:rsidR="00847163" w:rsidRPr="00671299" w:rsidRDefault="00000000">
      <w:pPr>
        <w:numPr>
          <w:ilvl w:val="0"/>
          <w:numId w:val="20"/>
        </w:numPr>
      </w:pPr>
      <w:r w:rsidRPr="00671299">
        <w:rPr>
          <w:b/>
        </w:rPr>
        <w:t>Almacenar los datos localmente</w:t>
      </w:r>
      <w:r w:rsidRPr="00671299">
        <w:t xml:space="preserve"> en la memoria de la ESP32</w:t>
      </w:r>
    </w:p>
    <w:p w14:paraId="23146499" w14:textId="77777777" w:rsidR="00847163" w:rsidRPr="00671299" w:rsidRDefault="00000000">
      <w:pPr>
        <w:numPr>
          <w:ilvl w:val="0"/>
          <w:numId w:val="20"/>
        </w:numPr>
      </w:pPr>
      <w:r w:rsidRPr="00671299">
        <w:rPr>
          <w:b/>
        </w:rPr>
        <w:t>Verificar si es momento de conectarse a internet</w:t>
      </w:r>
    </w:p>
    <w:p w14:paraId="6063F67B" w14:textId="77777777" w:rsidR="00847163" w:rsidRPr="00671299" w:rsidRDefault="00000000">
      <w:pPr>
        <w:numPr>
          <w:ilvl w:val="0"/>
          <w:numId w:val="20"/>
        </w:numPr>
      </w:pPr>
      <w:r w:rsidRPr="00671299">
        <w:rPr>
          <w:b/>
        </w:rPr>
        <w:t>Volver a modo de bajo consumo</w:t>
      </w:r>
      <w:r w:rsidRPr="00671299">
        <w:t xml:space="preserve"> (si está configurado)</w:t>
      </w:r>
    </w:p>
    <w:p w14:paraId="75F3AFA9" w14:textId="77777777" w:rsidR="00847163" w:rsidRPr="00671299" w:rsidRDefault="00000000">
      <w:pPr>
        <w:pStyle w:val="Ttulo4"/>
        <w:rPr>
          <w:b w:val="0"/>
        </w:rPr>
      </w:pPr>
      <w:r w:rsidRPr="00671299">
        <w:rPr>
          <w:b w:val="0"/>
        </w:rPr>
        <w:t>Frecuencia de medición</w:t>
      </w:r>
    </w:p>
    <w:p w14:paraId="20A6E493" w14:textId="77777777" w:rsidR="00847163" w:rsidRPr="00671299" w:rsidRDefault="00000000">
      <w:r w:rsidRPr="00671299">
        <w:t>El sistema está configurado para tomar mediciones cada cierto intervalo de tiempo (configurable en el código). Por defecto, puede ser cada 5, 10 o 15 minutos, dependiendo de la configuración específica del proyecto.</w:t>
      </w:r>
    </w:p>
    <w:p w14:paraId="3D9BB0BF" w14:textId="77777777" w:rsidR="00847163" w:rsidRPr="00671299" w:rsidRDefault="00000000">
      <w:pPr>
        <w:pStyle w:val="Ttulo4"/>
        <w:rPr>
          <w:b w:val="0"/>
        </w:rPr>
      </w:pPr>
      <w:r w:rsidRPr="00671299">
        <w:rPr>
          <w:b w:val="0"/>
        </w:rPr>
        <w:t>Frecuencia de conexión a internet</w:t>
      </w:r>
    </w:p>
    <w:p w14:paraId="18D864F5" w14:textId="77777777" w:rsidR="00847163" w:rsidRPr="00671299" w:rsidRDefault="00000000">
      <w:r w:rsidRPr="00671299">
        <w:t>Para ahorrar energía, el sistema no se conecta a internet en cada medición. En su lugar, después de un número determinado de ciclos de medición (por ejemplo, cada 10 o 20 mediciones), la placa:</w:t>
      </w:r>
    </w:p>
    <w:p w14:paraId="40A5CF1D" w14:textId="77777777" w:rsidR="00847163" w:rsidRPr="00671299" w:rsidRDefault="00000000">
      <w:pPr>
        <w:numPr>
          <w:ilvl w:val="0"/>
          <w:numId w:val="21"/>
        </w:numPr>
      </w:pPr>
      <w:r w:rsidRPr="00671299">
        <w:t xml:space="preserve">Intenta conectarse a la red </w:t>
      </w:r>
      <w:proofErr w:type="spellStart"/>
      <w:r w:rsidRPr="00671299">
        <w:t>WiFi</w:t>
      </w:r>
      <w:proofErr w:type="spellEnd"/>
      <w:r w:rsidRPr="00671299">
        <w:t xml:space="preserve"> configurada</w:t>
      </w:r>
    </w:p>
    <w:p w14:paraId="340769A5" w14:textId="77777777" w:rsidR="00847163" w:rsidRPr="00671299" w:rsidRDefault="00000000">
      <w:pPr>
        <w:numPr>
          <w:ilvl w:val="0"/>
          <w:numId w:val="21"/>
        </w:numPr>
      </w:pPr>
      <w:r w:rsidRPr="00671299">
        <w:lastRenderedPageBreak/>
        <w:t>Si la conexión es exitosa, espera solicitudes del servidor</w:t>
      </w:r>
    </w:p>
    <w:p w14:paraId="1B6CBE2E" w14:textId="77777777" w:rsidR="00847163" w:rsidRPr="00671299" w:rsidRDefault="00000000">
      <w:pPr>
        <w:numPr>
          <w:ilvl w:val="0"/>
          <w:numId w:val="21"/>
        </w:numPr>
      </w:pPr>
      <w:r w:rsidRPr="00671299">
        <w:t>Permanece en línea durante un tiempo determinado</w:t>
      </w:r>
    </w:p>
    <w:p w14:paraId="35C89904" w14:textId="77777777" w:rsidR="00847163" w:rsidRPr="00671299" w:rsidRDefault="00000000">
      <w:pPr>
        <w:numPr>
          <w:ilvl w:val="0"/>
          <w:numId w:val="21"/>
        </w:numPr>
      </w:pPr>
      <w:r w:rsidRPr="00671299">
        <w:t>Vuelve a modo autónomo si no hay actividad</w:t>
      </w:r>
    </w:p>
    <w:p w14:paraId="6BA31208" w14:textId="77777777" w:rsidR="00847163" w:rsidRPr="00671299" w:rsidRDefault="00000000">
      <w:pPr>
        <w:pStyle w:val="Ttulo3"/>
        <w:rPr>
          <w:b w:val="0"/>
        </w:rPr>
      </w:pPr>
      <w:bookmarkStart w:id="27" w:name="_Toc215693246"/>
      <w:r w:rsidRPr="00671299">
        <w:rPr>
          <w:b w:val="0"/>
        </w:rPr>
        <w:t>8.2 Visualización de Datos en la Interfaz Web</w:t>
      </w:r>
      <w:bookmarkEnd w:id="27"/>
    </w:p>
    <w:p w14:paraId="69F7A61A" w14:textId="77777777" w:rsidR="00847163" w:rsidRPr="00671299" w:rsidRDefault="00000000">
      <w:r w:rsidRPr="00671299">
        <w:t>Una vez que la ESP32 está conectada a internet, los datos pueden ser consultados a través de la interfaz web.</w:t>
      </w:r>
    </w:p>
    <w:p w14:paraId="5CAC348C" w14:textId="77777777" w:rsidR="00847163" w:rsidRPr="00671299" w:rsidRDefault="00000000">
      <w:pPr>
        <w:pStyle w:val="Ttulo4"/>
        <w:rPr>
          <w:b w:val="0"/>
        </w:rPr>
      </w:pPr>
      <w:r w:rsidRPr="00671299">
        <w:rPr>
          <w:b w:val="0"/>
        </w:rPr>
        <w:t>Iniciar el servidor web</w:t>
      </w:r>
    </w:p>
    <w:p w14:paraId="5568B76C" w14:textId="77777777" w:rsidR="00847163" w:rsidRPr="00671299" w:rsidRDefault="00000000">
      <w:pPr>
        <w:numPr>
          <w:ilvl w:val="0"/>
          <w:numId w:val="22"/>
        </w:numPr>
      </w:pPr>
      <w:r w:rsidRPr="00671299">
        <w:t xml:space="preserve">Abra el proyecto del servidor en Visual Studio </w:t>
      </w:r>
      <w:proofErr w:type="spellStart"/>
      <w:r w:rsidRPr="00671299">
        <w:t>Code</w:t>
      </w:r>
      <w:proofErr w:type="spellEnd"/>
    </w:p>
    <w:p w14:paraId="2D519EE6" w14:textId="77777777" w:rsidR="00847163" w:rsidRPr="00671299" w:rsidRDefault="00000000">
      <w:pPr>
        <w:numPr>
          <w:ilvl w:val="0"/>
          <w:numId w:val="22"/>
        </w:numPr>
      </w:pPr>
      <w:r w:rsidRPr="00671299">
        <w:t>Abra una terminal integrada</w:t>
      </w:r>
    </w:p>
    <w:p w14:paraId="2F49B047" w14:textId="77777777" w:rsidR="00847163" w:rsidRPr="00671299" w:rsidRDefault="00000000">
      <w:pPr>
        <w:numPr>
          <w:ilvl w:val="0"/>
          <w:numId w:val="22"/>
        </w:numPr>
      </w:pPr>
      <w:r w:rsidRPr="00671299">
        <w:t>Ejecute el comando:</w:t>
      </w:r>
    </w:p>
    <w:p w14:paraId="38FC5BA6" w14:textId="77777777" w:rsidR="00847163" w:rsidRPr="00671299" w:rsidRDefault="00000000">
      <w:pPr>
        <w:pStyle w:val="FencedCodebash"/>
        <w:numPr>
          <w:ilvl w:val="0"/>
          <w:numId w:val="18"/>
        </w:numPr>
        <w:rPr>
          <w:lang w:val="es-CO"/>
        </w:rPr>
      </w:pPr>
      <w:proofErr w:type="spellStart"/>
      <w:r w:rsidRPr="00671299">
        <w:rPr>
          <w:lang w:val="es-CO"/>
        </w:rPr>
        <w:t>npm</w:t>
      </w:r>
      <w:proofErr w:type="spellEnd"/>
      <w:r w:rsidRPr="00671299">
        <w:rPr>
          <w:lang w:val="es-CO"/>
        </w:rPr>
        <w:t xml:space="preserve"> </w:t>
      </w:r>
      <w:proofErr w:type="spellStart"/>
      <w:r w:rsidRPr="00671299">
        <w:rPr>
          <w:lang w:val="es-CO"/>
        </w:rPr>
        <w:t>start</w:t>
      </w:r>
      <w:proofErr w:type="spellEnd"/>
    </w:p>
    <w:p w14:paraId="4454D090" w14:textId="77777777" w:rsidR="00847163" w:rsidRPr="00671299" w:rsidRDefault="00000000">
      <w:pPr>
        <w:numPr>
          <w:ilvl w:val="0"/>
          <w:numId w:val="18"/>
        </w:numPr>
      </w:pPr>
      <w:r w:rsidRPr="00671299">
        <w:t>o el comando específico configurado en el proyecto</w:t>
      </w:r>
    </w:p>
    <w:p w14:paraId="04D1F550" w14:textId="77777777" w:rsidR="00847163" w:rsidRPr="00671299" w:rsidRDefault="00000000">
      <w:pPr>
        <w:numPr>
          <w:ilvl w:val="0"/>
          <w:numId w:val="22"/>
        </w:numPr>
      </w:pPr>
      <w:r w:rsidRPr="00671299">
        <w:t xml:space="preserve">Espere el mensaje "Server running </w:t>
      </w:r>
      <w:proofErr w:type="spellStart"/>
      <w:r w:rsidRPr="00671299">
        <w:t>on</w:t>
      </w:r>
      <w:proofErr w:type="spellEnd"/>
      <w:r w:rsidRPr="00671299">
        <w:t xml:space="preserve"> </w:t>
      </w:r>
      <w:proofErr w:type="spellStart"/>
      <w:r w:rsidRPr="00671299">
        <w:t>port</w:t>
      </w:r>
      <w:proofErr w:type="spellEnd"/>
      <w:r w:rsidRPr="00671299">
        <w:t xml:space="preserve"> 3000" o similar</w:t>
      </w:r>
    </w:p>
    <w:p w14:paraId="05BCBF1B" w14:textId="77777777" w:rsidR="00847163" w:rsidRPr="00671299" w:rsidRDefault="00000000">
      <w:pPr>
        <w:numPr>
          <w:ilvl w:val="0"/>
          <w:numId w:val="22"/>
        </w:numPr>
      </w:pPr>
      <w:r w:rsidRPr="00671299">
        <w:t>Abra su navegador web y acceda a:</w:t>
      </w:r>
    </w:p>
    <w:p w14:paraId="34FC1566" w14:textId="77777777" w:rsidR="00847163" w:rsidRPr="00671299" w:rsidRDefault="00000000">
      <w:pPr>
        <w:pStyle w:val="FencedCode"/>
        <w:numPr>
          <w:ilvl w:val="0"/>
          <w:numId w:val="18"/>
        </w:numPr>
        <w:rPr>
          <w:lang w:val="es-CO"/>
        </w:rPr>
      </w:pPr>
      <w:r w:rsidRPr="00671299">
        <w:rPr>
          <w:lang w:val="es-CO"/>
        </w:rPr>
        <w:t>http://localhost:3000</w:t>
      </w:r>
    </w:p>
    <w:p w14:paraId="45CDB26F" w14:textId="77777777" w:rsidR="00847163" w:rsidRPr="00671299" w:rsidRDefault="00000000">
      <w:r w:rsidRPr="00671299">
        <w:t>[</w:t>
      </w:r>
      <w:r w:rsidRPr="00671299">
        <w:rPr>
          <w:b/>
        </w:rPr>
        <w:t>Espacio para imagen: Interfaz web del sistema</w:t>
      </w:r>
      <w:r w:rsidRPr="00671299">
        <w:t>]</w:t>
      </w:r>
    </w:p>
    <w:p w14:paraId="7F4337FE" w14:textId="77777777" w:rsidR="00847163" w:rsidRPr="00671299" w:rsidRDefault="00000000">
      <w:pPr>
        <w:pStyle w:val="Ttulo4"/>
        <w:rPr>
          <w:b w:val="0"/>
        </w:rPr>
      </w:pPr>
      <w:r w:rsidRPr="00671299">
        <w:rPr>
          <w:b w:val="0"/>
        </w:rPr>
        <w:t>Solicitar datos desde la interfaz</w:t>
      </w:r>
    </w:p>
    <w:p w14:paraId="50C80C26" w14:textId="77777777" w:rsidR="00847163" w:rsidRPr="00671299" w:rsidRDefault="00000000">
      <w:pPr>
        <w:numPr>
          <w:ilvl w:val="0"/>
          <w:numId w:val="22"/>
        </w:numPr>
      </w:pPr>
      <w:r w:rsidRPr="00671299">
        <w:t>En la interfaz web, localice el botón "Solicitar Datos" o "Descargar Datos"</w:t>
      </w:r>
    </w:p>
    <w:p w14:paraId="2586F7D5" w14:textId="77777777" w:rsidR="00847163" w:rsidRPr="00671299" w:rsidRDefault="00000000">
      <w:pPr>
        <w:numPr>
          <w:ilvl w:val="0"/>
          <w:numId w:val="22"/>
        </w:numPr>
      </w:pPr>
      <w:r w:rsidRPr="00671299">
        <w:t>Este botón solo estará habilitado cuando la ESP32 esté conectada a internet</w:t>
      </w:r>
    </w:p>
    <w:p w14:paraId="45DE5AAE" w14:textId="77777777" w:rsidR="00847163" w:rsidRPr="00671299" w:rsidRDefault="00000000">
      <w:pPr>
        <w:numPr>
          <w:ilvl w:val="0"/>
          <w:numId w:val="22"/>
        </w:numPr>
      </w:pPr>
      <w:r w:rsidRPr="00671299">
        <w:t>Haga clic en el botón</w:t>
      </w:r>
    </w:p>
    <w:p w14:paraId="7E4996CE" w14:textId="77777777" w:rsidR="00847163" w:rsidRPr="00671299" w:rsidRDefault="00000000">
      <w:pPr>
        <w:numPr>
          <w:ilvl w:val="0"/>
          <w:numId w:val="22"/>
        </w:numPr>
      </w:pPr>
      <w:r w:rsidRPr="00671299">
        <w:t>La página enviará una solicitud a la ESP32</w:t>
      </w:r>
    </w:p>
    <w:p w14:paraId="682B559E" w14:textId="77777777" w:rsidR="00847163" w:rsidRPr="00671299" w:rsidRDefault="00000000">
      <w:pPr>
        <w:numPr>
          <w:ilvl w:val="0"/>
          <w:numId w:val="22"/>
        </w:numPr>
      </w:pPr>
      <w:r w:rsidRPr="00671299">
        <w:t>La ESP32 responderá enviando los datos almacenados</w:t>
      </w:r>
    </w:p>
    <w:p w14:paraId="6180871B" w14:textId="77777777" w:rsidR="00847163" w:rsidRPr="00671299" w:rsidRDefault="00000000">
      <w:pPr>
        <w:numPr>
          <w:ilvl w:val="0"/>
          <w:numId w:val="22"/>
        </w:numPr>
      </w:pPr>
      <w:r w:rsidRPr="00671299">
        <w:t>Los datos aparecerán en la interfaz en forma de tabla o gráficos</w:t>
      </w:r>
    </w:p>
    <w:p w14:paraId="1ACC088D" w14:textId="77777777" w:rsidR="00847163" w:rsidRPr="00671299" w:rsidRDefault="00000000">
      <w:pPr>
        <w:pStyle w:val="Ttulo4"/>
        <w:rPr>
          <w:b w:val="0"/>
        </w:rPr>
      </w:pPr>
      <w:r w:rsidRPr="00671299">
        <w:rPr>
          <w:b w:val="0"/>
        </w:rPr>
        <w:t>Limitaciones de visualización</w:t>
      </w:r>
    </w:p>
    <w:p w14:paraId="2070D8B9" w14:textId="77777777" w:rsidR="00847163" w:rsidRPr="00671299" w:rsidRDefault="00000000">
      <w:r w:rsidRPr="00671299">
        <w:t xml:space="preserve">⚠️ </w:t>
      </w:r>
      <w:r w:rsidRPr="00671299">
        <w:rPr>
          <w:b/>
        </w:rPr>
        <w:t>IMPORTANTE:</w:t>
      </w:r>
      <w:r w:rsidRPr="00671299">
        <w:t xml:space="preserve"> Por defecto, la interfaz web solo mostrará los </w:t>
      </w:r>
      <w:r w:rsidRPr="00671299">
        <w:rPr>
          <w:b/>
        </w:rPr>
        <w:t>120 datos más recientes</w:t>
      </w:r>
      <w:r w:rsidRPr="00671299">
        <w:t>. Esta cantidad puede ser modificada en el código del servidor si se requiere visualizar más o menos datos.</w:t>
      </w:r>
    </w:p>
    <w:p w14:paraId="24370055" w14:textId="77777777" w:rsidR="00847163" w:rsidRPr="00671299" w:rsidRDefault="00000000">
      <w:r w:rsidRPr="00671299">
        <w:t>Si tiene más de 120 mediciones almacenadas, solo verá las más recientes. Los datos más antiguos permanecen en la memoria de la ESP32 hasta que sean sobrescritos por nuevas mediciones.</w:t>
      </w:r>
    </w:p>
    <w:p w14:paraId="15C38DED" w14:textId="77777777" w:rsidR="00646E0C" w:rsidRDefault="00646E0C">
      <w:pPr>
        <w:pStyle w:val="Ttulo4"/>
        <w:rPr>
          <w:b w:val="0"/>
        </w:rPr>
      </w:pPr>
      <w:r>
        <w:rPr>
          <w:noProof/>
        </w:rPr>
        <w:lastRenderedPageBreak/>
        <w:drawing>
          <wp:anchor distT="0" distB="0" distL="114300" distR="114300" simplePos="0" relativeHeight="251664384" behindDoc="0" locked="0" layoutInCell="1" allowOverlap="1" wp14:anchorId="20FF9B06" wp14:editId="2BFB0953">
            <wp:simplePos x="0" y="0"/>
            <wp:positionH relativeFrom="column">
              <wp:posOffset>1905</wp:posOffset>
            </wp:positionH>
            <wp:positionV relativeFrom="paragraph">
              <wp:posOffset>144145</wp:posOffset>
            </wp:positionV>
            <wp:extent cx="5612130" cy="2840990"/>
            <wp:effectExtent l="0" t="0" r="0" b="0"/>
            <wp:wrapTopAndBottom/>
            <wp:docPr id="8840006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840990"/>
                    </a:xfrm>
                    <a:prstGeom prst="rect">
                      <a:avLst/>
                    </a:prstGeom>
                    <a:noFill/>
                    <a:ln>
                      <a:noFill/>
                    </a:ln>
                  </pic:spPr>
                </pic:pic>
              </a:graphicData>
            </a:graphic>
          </wp:anchor>
        </w:drawing>
      </w:r>
    </w:p>
    <w:p w14:paraId="48D2EEEE" w14:textId="6717C3E8" w:rsidR="00847163" w:rsidRPr="00671299" w:rsidRDefault="00000000">
      <w:pPr>
        <w:pStyle w:val="Ttulo4"/>
        <w:rPr>
          <w:b w:val="0"/>
        </w:rPr>
      </w:pPr>
      <w:r w:rsidRPr="00671299">
        <w:rPr>
          <w:b w:val="0"/>
        </w:rPr>
        <w:t>Interpretación de los datos mostrados</w:t>
      </w:r>
    </w:p>
    <w:p w14:paraId="5F2505FD" w14:textId="77777777" w:rsidR="00847163" w:rsidRPr="00671299" w:rsidRDefault="00000000">
      <w:r w:rsidRPr="00671299">
        <w:t>La interfaz web mostrará para cada medición:</w:t>
      </w:r>
    </w:p>
    <w:p w14:paraId="2A639979" w14:textId="77777777" w:rsidR="00847163" w:rsidRPr="00671299" w:rsidRDefault="00000000">
      <w:pPr>
        <w:numPr>
          <w:ilvl w:val="0"/>
          <w:numId w:val="2"/>
        </w:numPr>
      </w:pPr>
      <w:r w:rsidRPr="00671299">
        <w:rPr>
          <w:b/>
        </w:rPr>
        <w:t>Fecha y hora:</w:t>
      </w:r>
      <w:r w:rsidRPr="00671299">
        <w:t xml:space="preserve"> Estampa de tiempo de la medición</w:t>
      </w:r>
    </w:p>
    <w:p w14:paraId="4A037346" w14:textId="77777777" w:rsidR="00847163" w:rsidRPr="00671299" w:rsidRDefault="00000000">
      <w:pPr>
        <w:numPr>
          <w:ilvl w:val="0"/>
          <w:numId w:val="2"/>
        </w:numPr>
      </w:pPr>
      <w:r w:rsidRPr="00671299">
        <w:rPr>
          <w:b/>
        </w:rPr>
        <w:t>pH:</w:t>
      </w:r>
      <w:r w:rsidRPr="00671299">
        <w:t xml:space="preserve"> Valor entre 0-14 (7 es neutro, &lt;7 ácido, &gt;7 alcalino)</w:t>
      </w:r>
    </w:p>
    <w:p w14:paraId="016A26BD" w14:textId="77777777" w:rsidR="00847163" w:rsidRPr="00671299" w:rsidRDefault="00000000">
      <w:pPr>
        <w:numPr>
          <w:ilvl w:val="0"/>
          <w:numId w:val="2"/>
        </w:numPr>
      </w:pPr>
      <w:r w:rsidRPr="00671299">
        <w:rPr>
          <w:b/>
        </w:rPr>
        <w:t>Temperatura:</w:t>
      </w:r>
      <w:r w:rsidRPr="00671299">
        <w:t xml:space="preserve"> Valor en grados Celsius</w:t>
      </w:r>
    </w:p>
    <w:p w14:paraId="605CE01F" w14:textId="77777777" w:rsidR="00847163" w:rsidRPr="00671299" w:rsidRDefault="00000000">
      <w:pPr>
        <w:numPr>
          <w:ilvl w:val="0"/>
          <w:numId w:val="2"/>
        </w:numPr>
      </w:pPr>
      <w:r w:rsidRPr="00671299">
        <w:rPr>
          <w:b/>
        </w:rPr>
        <w:t>TDS:</w:t>
      </w:r>
      <w:r w:rsidRPr="00671299">
        <w:t xml:space="preserve"> Concentración de sólidos disueltos (generalmente en ppm)</w:t>
      </w:r>
    </w:p>
    <w:p w14:paraId="660EFFB2" w14:textId="77777777" w:rsidR="00847163" w:rsidRPr="00671299" w:rsidRDefault="00000000">
      <w:pPr>
        <w:numPr>
          <w:ilvl w:val="0"/>
          <w:numId w:val="2"/>
        </w:numPr>
      </w:pPr>
      <w:r w:rsidRPr="00671299">
        <w:rPr>
          <w:b/>
        </w:rPr>
        <w:t>Turbidez:</w:t>
      </w:r>
      <w:r w:rsidRPr="00671299">
        <w:t xml:space="preserve"> Nivel de claridad del agua (valores más bajos = agua más clara)</w:t>
      </w:r>
    </w:p>
    <w:p w14:paraId="68742D53" w14:textId="77777777" w:rsidR="00847163" w:rsidRPr="00671299" w:rsidRDefault="00000000">
      <w:r>
        <w:pict w14:anchorId="33E5669D">
          <v:rect id="_x0000_i1035" style="width:468pt;height:1.5pt" o:hrstd="t" o:hr="t" fillcolor="gray" stroked="f">
            <v:path strokeok="f"/>
          </v:rect>
        </w:pict>
      </w:r>
    </w:p>
    <w:p w14:paraId="4BFBA4F0" w14:textId="77777777" w:rsidR="00847163" w:rsidRPr="00671299" w:rsidRDefault="00000000">
      <w:pPr>
        <w:pStyle w:val="Ttulo2"/>
        <w:rPr>
          <w:b w:val="0"/>
          <w:i w:val="0"/>
        </w:rPr>
      </w:pPr>
      <w:bookmarkStart w:id="28" w:name="_Toc215693247"/>
      <w:r w:rsidRPr="00671299">
        <w:rPr>
          <w:b w:val="0"/>
          <w:i w:val="0"/>
        </w:rPr>
        <w:t>9. SOLUCIÓN DE PROBLEMAS COMUNES</w:t>
      </w:r>
      <w:bookmarkEnd w:id="28"/>
    </w:p>
    <w:p w14:paraId="0FF37896" w14:textId="77777777" w:rsidR="00847163" w:rsidRPr="00671299" w:rsidRDefault="00000000">
      <w:pPr>
        <w:pStyle w:val="Ttulo3"/>
        <w:rPr>
          <w:b w:val="0"/>
        </w:rPr>
      </w:pPr>
      <w:bookmarkStart w:id="29" w:name="_Toc215693248"/>
      <w:r w:rsidRPr="00671299">
        <w:rPr>
          <w:b w:val="0"/>
        </w:rPr>
        <w:t>La placa no es reconocida por el computador</w:t>
      </w:r>
      <w:bookmarkEnd w:id="29"/>
    </w:p>
    <w:p w14:paraId="0A65CD77" w14:textId="77777777" w:rsidR="00847163" w:rsidRPr="00671299" w:rsidRDefault="00000000">
      <w:r w:rsidRPr="00671299">
        <w:rPr>
          <w:b/>
        </w:rPr>
        <w:t>Síntomas:</w:t>
      </w:r>
    </w:p>
    <w:p w14:paraId="7E87FFD4" w14:textId="77777777" w:rsidR="00847163" w:rsidRPr="00671299" w:rsidRDefault="00000000">
      <w:pPr>
        <w:numPr>
          <w:ilvl w:val="0"/>
          <w:numId w:val="2"/>
        </w:numPr>
      </w:pPr>
      <w:r w:rsidRPr="00671299">
        <w:t>No aparece puerto COM en el administrador de dispositivos</w:t>
      </w:r>
    </w:p>
    <w:p w14:paraId="426E71A9" w14:textId="77777777" w:rsidR="00847163" w:rsidRPr="00671299" w:rsidRDefault="00000000">
      <w:pPr>
        <w:numPr>
          <w:ilvl w:val="0"/>
          <w:numId w:val="2"/>
        </w:numPr>
      </w:pPr>
      <w:proofErr w:type="spellStart"/>
      <w:r w:rsidRPr="00671299">
        <w:t>PlatformIO</w:t>
      </w:r>
      <w:proofErr w:type="spellEnd"/>
      <w:r w:rsidRPr="00671299">
        <w:t xml:space="preserve"> no encuentra la placa</w:t>
      </w:r>
    </w:p>
    <w:p w14:paraId="220B2DCC" w14:textId="77777777" w:rsidR="00847163" w:rsidRPr="00671299" w:rsidRDefault="00000000">
      <w:r w:rsidRPr="00671299">
        <w:rPr>
          <w:b/>
        </w:rPr>
        <w:t>Soluciones:</w:t>
      </w:r>
    </w:p>
    <w:p w14:paraId="21E8B6F0" w14:textId="77777777" w:rsidR="00847163" w:rsidRPr="00671299" w:rsidRDefault="00000000">
      <w:pPr>
        <w:numPr>
          <w:ilvl w:val="0"/>
          <w:numId w:val="23"/>
        </w:numPr>
      </w:pPr>
      <w:r w:rsidRPr="00671299">
        <w:t>Verifique que los drivers CP210x están instalados</w:t>
      </w:r>
    </w:p>
    <w:p w14:paraId="77BEE821" w14:textId="77777777" w:rsidR="00847163" w:rsidRPr="00671299" w:rsidRDefault="00000000">
      <w:pPr>
        <w:numPr>
          <w:ilvl w:val="0"/>
          <w:numId w:val="23"/>
        </w:numPr>
      </w:pPr>
      <w:r w:rsidRPr="00671299">
        <w:t>Intente voltear el conector USB tipo C</w:t>
      </w:r>
    </w:p>
    <w:p w14:paraId="71DC3D1C" w14:textId="77777777" w:rsidR="00847163" w:rsidRPr="00671299" w:rsidRDefault="00000000">
      <w:pPr>
        <w:numPr>
          <w:ilvl w:val="0"/>
          <w:numId w:val="23"/>
        </w:numPr>
      </w:pPr>
      <w:r w:rsidRPr="00671299">
        <w:t>Pruebe con un cable USB diferente (algunos cables solo sirven para carga)</w:t>
      </w:r>
    </w:p>
    <w:p w14:paraId="29215695" w14:textId="77777777" w:rsidR="00847163" w:rsidRPr="00671299" w:rsidRDefault="00000000">
      <w:pPr>
        <w:numPr>
          <w:ilvl w:val="0"/>
          <w:numId w:val="23"/>
        </w:numPr>
      </w:pPr>
      <w:r w:rsidRPr="00671299">
        <w:lastRenderedPageBreak/>
        <w:t>Reinicie el computador</w:t>
      </w:r>
    </w:p>
    <w:p w14:paraId="7F034BE5" w14:textId="77777777" w:rsidR="00847163" w:rsidRPr="00671299" w:rsidRDefault="00000000">
      <w:pPr>
        <w:numPr>
          <w:ilvl w:val="0"/>
          <w:numId w:val="23"/>
        </w:numPr>
      </w:pPr>
      <w:r w:rsidRPr="00671299">
        <w:t>Pruebe en un puerto USB diferente</w:t>
      </w:r>
    </w:p>
    <w:p w14:paraId="3C83921E" w14:textId="77777777" w:rsidR="00847163" w:rsidRPr="00671299" w:rsidRDefault="00000000">
      <w:pPr>
        <w:pStyle w:val="Ttulo3"/>
        <w:rPr>
          <w:b w:val="0"/>
        </w:rPr>
      </w:pPr>
      <w:bookmarkStart w:id="30" w:name="_Toc215693249"/>
      <w:r w:rsidRPr="00671299">
        <w:rPr>
          <w:b w:val="0"/>
        </w:rPr>
        <w:t>Error al flashear el programa</w:t>
      </w:r>
      <w:bookmarkEnd w:id="30"/>
    </w:p>
    <w:p w14:paraId="1E89618A" w14:textId="77777777" w:rsidR="00847163" w:rsidRPr="00671299" w:rsidRDefault="00000000">
      <w:r w:rsidRPr="00671299">
        <w:rPr>
          <w:b/>
        </w:rPr>
        <w:t>Síntomas:</w:t>
      </w:r>
    </w:p>
    <w:p w14:paraId="176FC067" w14:textId="77777777" w:rsidR="00847163" w:rsidRPr="00671299" w:rsidRDefault="00000000">
      <w:pPr>
        <w:numPr>
          <w:ilvl w:val="0"/>
          <w:numId w:val="2"/>
        </w:numPr>
      </w:pPr>
      <w:r w:rsidRPr="00671299">
        <w:t>Mensaje "</w:t>
      </w:r>
      <w:proofErr w:type="spellStart"/>
      <w:r w:rsidRPr="00671299">
        <w:t>Timeout</w:t>
      </w:r>
      <w:proofErr w:type="spellEnd"/>
      <w:r w:rsidRPr="00671299">
        <w:t xml:space="preserve">" durante el </w:t>
      </w:r>
      <w:proofErr w:type="spellStart"/>
      <w:r w:rsidRPr="00671299">
        <w:t>upload</w:t>
      </w:r>
      <w:proofErr w:type="spellEnd"/>
    </w:p>
    <w:p w14:paraId="3534FE05" w14:textId="77777777" w:rsidR="00847163" w:rsidRPr="00591760" w:rsidRDefault="00000000">
      <w:pPr>
        <w:numPr>
          <w:ilvl w:val="0"/>
          <w:numId w:val="2"/>
        </w:numPr>
        <w:rPr>
          <w:lang w:val="en-US"/>
        </w:rPr>
      </w:pPr>
      <w:r w:rsidRPr="00591760">
        <w:rPr>
          <w:lang w:val="en-US"/>
        </w:rPr>
        <w:t>"Failed to connect to ESP32"</w:t>
      </w:r>
    </w:p>
    <w:p w14:paraId="4D01CE0C" w14:textId="77777777" w:rsidR="00847163" w:rsidRPr="00671299" w:rsidRDefault="00000000">
      <w:r w:rsidRPr="00671299">
        <w:rPr>
          <w:b/>
        </w:rPr>
        <w:t>Soluciones:</w:t>
      </w:r>
    </w:p>
    <w:p w14:paraId="594A8018" w14:textId="77777777" w:rsidR="00847163" w:rsidRPr="00671299" w:rsidRDefault="00000000">
      <w:pPr>
        <w:numPr>
          <w:ilvl w:val="0"/>
          <w:numId w:val="24"/>
        </w:numPr>
      </w:pPr>
      <w:r w:rsidRPr="00671299">
        <w:t>Presione y mantenga el botón BOOT durante el inicio del flasheo</w:t>
      </w:r>
    </w:p>
    <w:p w14:paraId="1A20FB7A" w14:textId="77777777" w:rsidR="00847163" w:rsidRPr="00671299" w:rsidRDefault="00000000">
      <w:pPr>
        <w:numPr>
          <w:ilvl w:val="0"/>
          <w:numId w:val="24"/>
        </w:numPr>
      </w:pPr>
      <w:r w:rsidRPr="00671299">
        <w:t>Cierre el monitor serial si está abierto</w:t>
      </w:r>
    </w:p>
    <w:p w14:paraId="7E5C3A3A" w14:textId="77777777" w:rsidR="00847163" w:rsidRPr="00671299" w:rsidRDefault="00000000">
      <w:pPr>
        <w:numPr>
          <w:ilvl w:val="0"/>
          <w:numId w:val="24"/>
        </w:numPr>
      </w:pPr>
      <w:r w:rsidRPr="00671299">
        <w:t>Desconecte y vuelva a conectar la placa</w:t>
      </w:r>
    </w:p>
    <w:p w14:paraId="3332CB24" w14:textId="77777777" w:rsidR="00847163" w:rsidRPr="00671299" w:rsidRDefault="00000000">
      <w:pPr>
        <w:numPr>
          <w:ilvl w:val="0"/>
          <w:numId w:val="24"/>
        </w:numPr>
      </w:pPr>
      <w:r w:rsidRPr="00671299">
        <w:t>Verifique que no hay otros programas usando el puerto serial (Arduino IDE, etc.)</w:t>
      </w:r>
    </w:p>
    <w:p w14:paraId="3EA7F886" w14:textId="77777777" w:rsidR="00847163" w:rsidRPr="00671299" w:rsidRDefault="00000000">
      <w:pPr>
        <w:pStyle w:val="Ttulo3"/>
        <w:rPr>
          <w:b w:val="0"/>
        </w:rPr>
      </w:pPr>
      <w:bookmarkStart w:id="31" w:name="_Toc215693250"/>
      <w:r w:rsidRPr="00671299">
        <w:rPr>
          <w:b w:val="0"/>
        </w:rPr>
        <w:t xml:space="preserve">La placa no se conecta al </w:t>
      </w:r>
      <w:proofErr w:type="spellStart"/>
      <w:r w:rsidRPr="00671299">
        <w:rPr>
          <w:b w:val="0"/>
        </w:rPr>
        <w:t>WiFi</w:t>
      </w:r>
      <w:bookmarkEnd w:id="31"/>
      <w:proofErr w:type="spellEnd"/>
    </w:p>
    <w:p w14:paraId="4CF5FB5B" w14:textId="77777777" w:rsidR="00847163" w:rsidRPr="00671299" w:rsidRDefault="00000000">
      <w:r w:rsidRPr="00671299">
        <w:rPr>
          <w:b/>
        </w:rPr>
        <w:t>Síntomas:</w:t>
      </w:r>
    </w:p>
    <w:p w14:paraId="13B8A143" w14:textId="77777777" w:rsidR="00847163" w:rsidRPr="00671299" w:rsidRDefault="00000000">
      <w:pPr>
        <w:numPr>
          <w:ilvl w:val="0"/>
          <w:numId w:val="2"/>
        </w:numPr>
      </w:pPr>
      <w:r w:rsidRPr="00671299">
        <w:t>Monitor serial muestra "</w:t>
      </w:r>
      <w:proofErr w:type="spellStart"/>
      <w:r w:rsidRPr="00671299">
        <w:t>Connecting</w:t>
      </w:r>
      <w:proofErr w:type="spellEnd"/>
      <w:r w:rsidRPr="00671299">
        <w:t>..." repetidamente</w:t>
      </w:r>
    </w:p>
    <w:p w14:paraId="2D0F3A98" w14:textId="77777777" w:rsidR="00847163" w:rsidRPr="00671299" w:rsidRDefault="00000000">
      <w:pPr>
        <w:numPr>
          <w:ilvl w:val="0"/>
          <w:numId w:val="2"/>
        </w:numPr>
      </w:pPr>
      <w:r w:rsidRPr="00671299">
        <w:t>Nunca muestra "</w:t>
      </w:r>
      <w:proofErr w:type="spellStart"/>
      <w:r w:rsidRPr="00671299">
        <w:t>WiFi</w:t>
      </w:r>
      <w:proofErr w:type="spellEnd"/>
      <w:r w:rsidRPr="00671299">
        <w:t xml:space="preserve"> </w:t>
      </w:r>
      <w:proofErr w:type="spellStart"/>
      <w:r w:rsidRPr="00671299">
        <w:t>connected</w:t>
      </w:r>
      <w:proofErr w:type="spellEnd"/>
      <w:r w:rsidRPr="00671299">
        <w:t>"</w:t>
      </w:r>
    </w:p>
    <w:p w14:paraId="3C4795FC" w14:textId="77777777" w:rsidR="00847163" w:rsidRPr="00671299" w:rsidRDefault="00000000">
      <w:r w:rsidRPr="00671299">
        <w:rPr>
          <w:b/>
        </w:rPr>
        <w:t>Soluciones:</w:t>
      </w:r>
    </w:p>
    <w:p w14:paraId="2151CA4D" w14:textId="77777777" w:rsidR="00847163" w:rsidRPr="00671299" w:rsidRDefault="00000000">
      <w:pPr>
        <w:numPr>
          <w:ilvl w:val="0"/>
          <w:numId w:val="25"/>
        </w:numPr>
      </w:pPr>
      <w:r w:rsidRPr="00671299">
        <w:t xml:space="preserve">Verifique que el </w:t>
      </w:r>
      <w:proofErr w:type="spellStart"/>
      <w:r w:rsidRPr="00671299">
        <w:t>hotspot</w:t>
      </w:r>
      <w:proofErr w:type="spellEnd"/>
      <w:r w:rsidRPr="00671299">
        <w:t xml:space="preserve"> está activo y con el SSID correcto</w:t>
      </w:r>
    </w:p>
    <w:p w14:paraId="59CAB913" w14:textId="77777777" w:rsidR="00847163" w:rsidRPr="00671299" w:rsidRDefault="00000000">
      <w:pPr>
        <w:numPr>
          <w:ilvl w:val="0"/>
          <w:numId w:val="25"/>
        </w:numPr>
      </w:pPr>
      <w:r w:rsidRPr="00671299">
        <w:t>Asegúrese de que el nombre de red es exactamente "RED_MONITOREO" (distingue mayúsculas)</w:t>
      </w:r>
    </w:p>
    <w:p w14:paraId="512AE438" w14:textId="77777777" w:rsidR="00847163" w:rsidRPr="00671299" w:rsidRDefault="00000000">
      <w:pPr>
        <w:numPr>
          <w:ilvl w:val="0"/>
          <w:numId w:val="25"/>
        </w:numPr>
      </w:pPr>
      <w:r w:rsidRPr="00671299">
        <w:t>Confirme que la contraseña es "Holamundo6"</w:t>
      </w:r>
    </w:p>
    <w:p w14:paraId="75821BC5" w14:textId="77777777" w:rsidR="00847163" w:rsidRPr="00671299" w:rsidRDefault="00000000">
      <w:pPr>
        <w:numPr>
          <w:ilvl w:val="0"/>
          <w:numId w:val="25"/>
        </w:numPr>
      </w:pPr>
      <w:r w:rsidRPr="00671299">
        <w:t xml:space="preserve">Acerque la ESP32 al punto de acceso </w:t>
      </w:r>
      <w:proofErr w:type="spellStart"/>
      <w:r w:rsidRPr="00671299">
        <w:t>WiFi</w:t>
      </w:r>
      <w:proofErr w:type="spellEnd"/>
    </w:p>
    <w:p w14:paraId="1B705632" w14:textId="77777777" w:rsidR="00847163" w:rsidRPr="00671299" w:rsidRDefault="00000000">
      <w:pPr>
        <w:numPr>
          <w:ilvl w:val="0"/>
          <w:numId w:val="25"/>
        </w:numPr>
      </w:pPr>
      <w:r w:rsidRPr="00671299">
        <w:t xml:space="preserve">Revise que el </w:t>
      </w:r>
      <w:proofErr w:type="spellStart"/>
      <w:r w:rsidRPr="00671299">
        <w:t>hotspot</w:t>
      </w:r>
      <w:proofErr w:type="spellEnd"/>
      <w:r w:rsidRPr="00671299">
        <w:t xml:space="preserve"> usa WPA2 Personal (no WPA3)</w:t>
      </w:r>
    </w:p>
    <w:p w14:paraId="3FA778EE" w14:textId="77777777" w:rsidR="00847163" w:rsidRPr="00671299" w:rsidRDefault="00000000">
      <w:pPr>
        <w:pStyle w:val="Ttulo3"/>
        <w:rPr>
          <w:b w:val="0"/>
        </w:rPr>
      </w:pPr>
      <w:bookmarkStart w:id="32" w:name="_Toc215693251"/>
      <w:r w:rsidRPr="00671299">
        <w:rPr>
          <w:b w:val="0"/>
        </w:rPr>
        <w:t>Los datos no tienen estampa de tiempo correcta</w:t>
      </w:r>
      <w:bookmarkEnd w:id="32"/>
    </w:p>
    <w:p w14:paraId="16D72837" w14:textId="77777777" w:rsidR="00847163" w:rsidRPr="00671299" w:rsidRDefault="00000000">
      <w:r w:rsidRPr="00671299">
        <w:rPr>
          <w:b/>
        </w:rPr>
        <w:t>Síntomas:</w:t>
      </w:r>
    </w:p>
    <w:p w14:paraId="572E9315" w14:textId="77777777" w:rsidR="00847163" w:rsidRPr="00671299" w:rsidRDefault="00000000">
      <w:pPr>
        <w:numPr>
          <w:ilvl w:val="0"/>
          <w:numId w:val="2"/>
        </w:numPr>
      </w:pPr>
      <w:r w:rsidRPr="00671299">
        <w:t>Las fechas mostradas no corresponden a cuándo se tomaron las mediciones</w:t>
      </w:r>
    </w:p>
    <w:p w14:paraId="30CD62F3" w14:textId="77777777" w:rsidR="00847163" w:rsidRPr="00671299" w:rsidRDefault="00000000">
      <w:pPr>
        <w:numPr>
          <w:ilvl w:val="0"/>
          <w:numId w:val="2"/>
        </w:numPr>
      </w:pPr>
      <w:r w:rsidRPr="00671299">
        <w:t>Todas las mediciones muestran la misma fecha/hora</w:t>
      </w:r>
    </w:p>
    <w:p w14:paraId="5259C158" w14:textId="77777777" w:rsidR="00847163" w:rsidRPr="00671299" w:rsidRDefault="00000000">
      <w:r w:rsidRPr="00671299">
        <w:rPr>
          <w:b/>
        </w:rPr>
        <w:t>Soluciones:</w:t>
      </w:r>
    </w:p>
    <w:p w14:paraId="585B283B" w14:textId="77777777" w:rsidR="00847163" w:rsidRPr="00671299" w:rsidRDefault="00000000">
      <w:pPr>
        <w:numPr>
          <w:ilvl w:val="0"/>
          <w:numId w:val="26"/>
        </w:numPr>
      </w:pPr>
      <w:r w:rsidRPr="00671299">
        <w:t>Verifique el voltaje de la batería del RTC (debe ser &gt; 3.0V)</w:t>
      </w:r>
    </w:p>
    <w:p w14:paraId="3C23426A" w14:textId="77777777" w:rsidR="00847163" w:rsidRPr="00671299" w:rsidRDefault="00000000">
      <w:pPr>
        <w:numPr>
          <w:ilvl w:val="0"/>
          <w:numId w:val="26"/>
        </w:numPr>
      </w:pPr>
      <w:r w:rsidRPr="00671299">
        <w:t>Reemplace la batería del RTC si es necesario</w:t>
      </w:r>
    </w:p>
    <w:p w14:paraId="2FB7B453" w14:textId="77777777" w:rsidR="00847163" w:rsidRPr="00671299" w:rsidRDefault="00000000">
      <w:pPr>
        <w:numPr>
          <w:ilvl w:val="0"/>
          <w:numId w:val="26"/>
        </w:numPr>
      </w:pPr>
      <w:r w:rsidRPr="00671299">
        <w:t>Después de reemplazar la batería, la ESP32 debe conectarse a internet al menos una vez para sincronizar el RTC</w:t>
      </w:r>
    </w:p>
    <w:p w14:paraId="358DA97F" w14:textId="77777777" w:rsidR="00847163" w:rsidRPr="00671299" w:rsidRDefault="00000000">
      <w:pPr>
        <w:pStyle w:val="Ttulo3"/>
        <w:rPr>
          <w:b w:val="0"/>
        </w:rPr>
      </w:pPr>
      <w:bookmarkStart w:id="33" w:name="_Toc215693252"/>
      <w:r w:rsidRPr="00671299">
        <w:rPr>
          <w:b w:val="0"/>
        </w:rPr>
        <w:lastRenderedPageBreak/>
        <w:t>Lecturas de sensores incorrectas o erráticas</w:t>
      </w:r>
      <w:bookmarkEnd w:id="33"/>
    </w:p>
    <w:p w14:paraId="16AC42B5" w14:textId="77777777" w:rsidR="00847163" w:rsidRPr="00671299" w:rsidRDefault="00000000">
      <w:r w:rsidRPr="00671299">
        <w:rPr>
          <w:b/>
        </w:rPr>
        <w:t>Síntomas:</w:t>
      </w:r>
    </w:p>
    <w:p w14:paraId="6987DDDD" w14:textId="77777777" w:rsidR="00847163" w:rsidRPr="00671299" w:rsidRDefault="00000000">
      <w:pPr>
        <w:numPr>
          <w:ilvl w:val="0"/>
          <w:numId w:val="2"/>
        </w:numPr>
      </w:pPr>
      <w:r w:rsidRPr="00671299">
        <w:t>Valores fuera de rango esperado</w:t>
      </w:r>
    </w:p>
    <w:p w14:paraId="1C574566" w14:textId="77777777" w:rsidR="00847163" w:rsidRPr="00671299" w:rsidRDefault="00000000">
      <w:pPr>
        <w:numPr>
          <w:ilvl w:val="0"/>
          <w:numId w:val="2"/>
        </w:numPr>
      </w:pPr>
      <w:r w:rsidRPr="00671299">
        <w:t>Lecturas que cambian drásticamente sin razón</w:t>
      </w:r>
    </w:p>
    <w:p w14:paraId="5B0E12ED" w14:textId="77777777" w:rsidR="00847163" w:rsidRPr="00671299" w:rsidRDefault="00000000">
      <w:r w:rsidRPr="00671299">
        <w:rPr>
          <w:b/>
        </w:rPr>
        <w:t>Soluciones:</w:t>
      </w:r>
    </w:p>
    <w:p w14:paraId="45F8E2C4" w14:textId="77777777" w:rsidR="00847163" w:rsidRPr="00671299" w:rsidRDefault="00000000">
      <w:pPr>
        <w:numPr>
          <w:ilvl w:val="0"/>
          <w:numId w:val="27"/>
        </w:numPr>
      </w:pPr>
      <w:r w:rsidRPr="00671299">
        <w:t>Verifique que las conexiones de los sensores están firmes y correctas</w:t>
      </w:r>
    </w:p>
    <w:p w14:paraId="78205CC8" w14:textId="77777777" w:rsidR="00847163" w:rsidRPr="00671299" w:rsidRDefault="00000000">
      <w:pPr>
        <w:numPr>
          <w:ilvl w:val="0"/>
          <w:numId w:val="27"/>
        </w:numPr>
      </w:pPr>
      <w:r w:rsidRPr="00671299">
        <w:t>Confirme que está usando el voltaje de alimentación correcto para cada sensor</w:t>
      </w:r>
    </w:p>
    <w:p w14:paraId="0C944DDC" w14:textId="77777777" w:rsidR="00847163" w:rsidRPr="00671299" w:rsidRDefault="00000000">
      <w:pPr>
        <w:numPr>
          <w:ilvl w:val="0"/>
          <w:numId w:val="27"/>
        </w:numPr>
      </w:pPr>
      <w:r w:rsidRPr="00671299">
        <w:t>Revise que no hay cortocircuitos entre cables</w:t>
      </w:r>
    </w:p>
    <w:p w14:paraId="307BA54C" w14:textId="77777777" w:rsidR="00847163" w:rsidRPr="00671299" w:rsidRDefault="00000000">
      <w:pPr>
        <w:numPr>
          <w:ilvl w:val="0"/>
          <w:numId w:val="27"/>
        </w:numPr>
      </w:pPr>
      <w:r w:rsidRPr="00671299">
        <w:t>Algunos sensores requieren calibración - consulte la documentación del fabricante</w:t>
      </w:r>
    </w:p>
    <w:p w14:paraId="12812D2D" w14:textId="77777777" w:rsidR="00847163" w:rsidRPr="00671299" w:rsidRDefault="00000000">
      <w:pPr>
        <w:numPr>
          <w:ilvl w:val="0"/>
          <w:numId w:val="27"/>
        </w:numPr>
      </w:pPr>
      <w:r w:rsidRPr="00671299">
        <w:t>Asegúrese de que los sensores están completamente sumergidos en el agua (si aplica)</w:t>
      </w:r>
    </w:p>
    <w:p w14:paraId="00AEE5A7" w14:textId="77777777" w:rsidR="00847163" w:rsidRPr="00671299" w:rsidRDefault="00000000">
      <w:pPr>
        <w:pStyle w:val="Ttulo3"/>
        <w:rPr>
          <w:b w:val="0"/>
        </w:rPr>
      </w:pPr>
      <w:bookmarkStart w:id="34" w:name="_Toc215693253"/>
      <w:r w:rsidRPr="00671299">
        <w:rPr>
          <w:b w:val="0"/>
        </w:rPr>
        <w:t>No aparece el botón para descargar datos en la interfaz web</w:t>
      </w:r>
      <w:bookmarkEnd w:id="34"/>
    </w:p>
    <w:p w14:paraId="50ACE406" w14:textId="77777777" w:rsidR="00847163" w:rsidRPr="00671299" w:rsidRDefault="00000000">
      <w:r w:rsidRPr="00671299">
        <w:rPr>
          <w:b/>
        </w:rPr>
        <w:t>Síntomas:</w:t>
      </w:r>
    </w:p>
    <w:p w14:paraId="13B4A867" w14:textId="4A8E6046" w:rsidR="00847163" w:rsidRPr="00671299" w:rsidRDefault="00000000">
      <w:pPr>
        <w:numPr>
          <w:ilvl w:val="0"/>
          <w:numId w:val="2"/>
        </w:numPr>
      </w:pPr>
      <w:r w:rsidRPr="00671299">
        <w:t xml:space="preserve">La interfaz web </w:t>
      </w:r>
      <w:r w:rsidR="00F514E5" w:rsidRPr="00671299">
        <w:t>carga,</w:t>
      </w:r>
      <w:r w:rsidRPr="00671299">
        <w:t xml:space="preserve"> pero el botón está deshabilitado o no aparece</w:t>
      </w:r>
    </w:p>
    <w:p w14:paraId="14AD3DC7" w14:textId="77777777" w:rsidR="00847163" w:rsidRPr="00671299" w:rsidRDefault="00000000">
      <w:pPr>
        <w:numPr>
          <w:ilvl w:val="0"/>
          <w:numId w:val="2"/>
        </w:numPr>
      </w:pPr>
      <w:r w:rsidRPr="00671299">
        <w:t>No hay comunicación con la ESP32</w:t>
      </w:r>
    </w:p>
    <w:p w14:paraId="5527C446" w14:textId="77777777" w:rsidR="00847163" w:rsidRPr="00671299" w:rsidRDefault="00000000">
      <w:r w:rsidRPr="00671299">
        <w:rPr>
          <w:b/>
        </w:rPr>
        <w:t>Soluciones:</w:t>
      </w:r>
    </w:p>
    <w:p w14:paraId="71A1881E" w14:textId="77777777" w:rsidR="00847163" w:rsidRPr="00671299" w:rsidRDefault="00000000">
      <w:pPr>
        <w:numPr>
          <w:ilvl w:val="0"/>
          <w:numId w:val="28"/>
        </w:numPr>
      </w:pPr>
      <w:r w:rsidRPr="00671299">
        <w:t>Verifique que la ESP32 está conectada a internet (revise el monitor serial)</w:t>
      </w:r>
    </w:p>
    <w:p w14:paraId="5CEFED2B" w14:textId="77777777" w:rsidR="00847163" w:rsidRPr="00671299" w:rsidRDefault="00000000">
      <w:pPr>
        <w:numPr>
          <w:ilvl w:val="0"/>
          <w:numId w:val="28"/>
        </w:numPr>
      </w:pPr>
      <w:r w:rsidRPr="00671299">
        <w:t>Asegúrese de que el servidor está ejecutándose</w:t>
      </w:r>
    </w:p>
    <w:p w14:paraId="7B6A77A3" w14:textId="77777777" w:rsidR="00847163" w:rsidRPr="00671299" w:rsidRDefault="00000000">
      <w:pPr>
        <w:numPr>
          <w:ilvl w:val="0"/>
          <w:numId w:val="28"/>
        </w:numPr>
      </w:pPr>
      <w:r w:rsidRPr="00671299">
        <w:t>Confirme que la ESP32 y el computador están en la misma red</w:t>
      </w:r>
    </w:p>
    <w:p w14:paraId="3E7CB36F" w14:textId="77777777" w:rsidR="00847163" w:rsidRPr="00671299" w:rsidRDefault="00000000">
      <w:pPr>
        <w:numPr>
          <w:ilvl w:val="0"/>
          <w:numId w:val="28"/>
        </w:numPr>
      </w:pPr>
      <w:r w:rsidRPr="00671299">
        <w:t>Revise la consola del navegador (F12) para ver errores de comunicación</w:t>
      </w:r>
    </w:p>
    <w:p w14:paraId="50FC6FAE" w14:textId="77777777" w:rsidR="00847163" w:rsidRPr="00671299" w:rsidRDefault="00000000">
      <w:pPr>
        <w:numPr>
          <w:ilvl w:val="0"/>
          <w:numId w:val="28"/>
        </w:numPr>
      </w:pPr>
      <w:r w:rsidRPr="00671299">
        <w:t>Espere a que la ESP32 complete su ciclo de conexión (puede tomar algunos minutos)</w:t>
      </w:r>
    </w:p>
    <w:p w14:paraId="7F55558D" w14:textId="77777777" w:rsidR="00847163" w:rsidRPr="00671299" w:rsidRDefault="00000000">
      <w:pPr>
        <w:pStyle w:val="Ttulo3"/>
        <w:rPr>
          <w:b w:val="0"/>
        </w:rPr>
      </w:pPr>
      <w:bookmarkStart w:id="35" w:name="_Toc215693254"/>
      <w:r w:rsidRPr="00671299">
        <w:rPr>
          <w:b w:val="0"/>
        </w:rPr>
        <w:t>El sistema se reinicia constantemente</w:t>
      </w:r>
      <w:bookmarkEnd w:id="35"/>
    </w:p>
    <w:p w14:paraId="07BFFF48" w14:textId="77777777" w:rsidR="00847163" w:rsidRPr="00671299" w:rsidRDefault="00000000">
      <w:r w:rsidRPr="00671299">
        <w:rPr>
          <w:b/>
        </w:rPr>
        <w:t>Síntomas:</w:t>
      </w:r>
    </w:p>
    <w:p w14:paraId="6BB126C6" w14:textId="77777777" w:rsidR="00847163" w:rsidRPr="00671299" w:rsidRDefault="00000000">
      <w:pPr>
        <w:numPr>
          <w:ilvl w:val="0"/>
          <w:numId w:val="2"/>
        </w:numPr>
      </w:pPr>
      <w:r w:rsidRPr="00671299">
        <w:t>La placa se apaga y enciende repetidamente</w:t>
      </w:r>
    </w:p>
    <w:p w14:paraId="06296DEC" w14:textId="77777777" w:rsidR="00847163" w:rsidRPr="00671299" w:rsidRDefault="00000000">
      <w:pPr>
        <w:numPr>
          <w:ilvl w:val="0"/>
          <w:numId w:val="2"/>
        </w:numPr>
      </w:pPr>
      <w:r w:rsidRPr="00671299">
        <w:t>Monitor serial muestra reinicios frecuentes</w:t>
      </w:r>
    </w:p>
    <w:p w14:paraId="7E6AB11A" w14:textId="77777777" w:rsidR="00847163" w:rsidRPr="00671299" w:rsidRDefault="00000000">
      <w:r w:rsidRPr="00671299">
        <w:rPr>
          <w:b/>
        </w:rPr>
        <w:t>Soluciones:</w:t>
      </w:r>
    </w:p>
    <w:p w14:paraId="5E191F64" w14:textId="77777777" w:rsidR="00847163" w:rsidRPr="00671299" w:rsidRDefault="00000000">
      <w:pPr>
        <w:numPr>
          <w:ilvl w:val="0"/>
          <w:numId w:val="29"/>
        </w:numPr>
      </w:pPr>
      <w:r w:rsidRPr="00671299">
        <w:t>Verifique que la fuente de alimentación proporciona suficiente corriente (mínimo 500mA)</w:t>
      </w:r>
    </w:p>
    <w:p w14:paraId="04D61D5E" w14:textId="77777777" w:rsidR="00847163" w:rsidRPr="00671299" w:rsidRDefault="00000000">
      <w:pPr>
        <w:numPr>
          <w:ilvl w:val="0"/>
          <w:numId w:val="29"/>
        </w:numPr>
      </w:pPr>
      <w:r w:rsidRPr="00671299">
        <w:t>Revise que no hay cortocircuitos en las conexiones</w:t>
      </w:r>
    </w:p>
    <w:p w14:paraId="2531510D" w14:textId="77777777" w:rsidR="00847163" w:rsidRPr="00671299" w:rsidRDefault="00000000">
      <w:pPr>
        <w:numPr>
          <w:ilvl w:val="0"/>
          <w:numId w:val="29"/>
        </w:numPr>
      </w:pPr>
      <w:r w:rsidRPr="00671299">
        <w:t>Desconecte todos los sensores temporalmente para verificar si el problema es de la placa o de los sensores</w:t>
      </w:r>
    </w:p>
    <w:p w14:paraId="6FFF3883" w14:textId="77777777" w:rsidR="00847163" w:rsidRPr="00671299" w:rsidRDefault="00000000">
      <w:pPr>
        <w:numPr>
          <w:ilvl w:val="0"/>
          <w:numId w:val="29"/>
        </w:numPr>
      </w:pPr>
      <w:r w:rsidRPr="00671299">
        <w:t>Revise que el cable USB está en buen estado</w:t>
      </w:r>
    </w:p>
    <w:p w14:paraId="2D27DCCC" w14:textId="77777777" w:rsidR="00847163" w:rsidRPr="00671299" w:rsidRDefault="00000000">
      <w:r>
        <w:pict w14:anchorId="029E7699">
          <v:rect id="_x0000_i1036" style="width:468pt;height:1.5pt" o:hrstd="t" o:hr="t" fillcolor="gray" stroked="f">
            <v:path strokeok="f"/>
          </v:rect>
        </w:pict>
      </w:r>
    </w:p>
    <w:p w14:paraId="6D4E4477" w14:textId="77777777" w:rsidR="00847163" w:rsidRPr="00671299" w:rsidRDefault="00000000">
      <w:pPr>
        <w:pStyle w:val="Ttulo2"/>
        <w:rPr>
          <w:b w:val="0"/>
          <w:i w:val="0"/>
        </w:rPr>
      </w:pPr>
      <w:bookmarkStart w:id="36" w:name="_Toc215693255"/>
      <w:r w:rsidRPr="00671299">
        <w:rPr>
          <w:b w:val="0"/>
          <w:i w:val="0"/>
        </w:rPr>
        <w:lastRenderedPageBreak/>
        <w:t>10. REFERENCIAS Y RECURSOS ADICIONALES</w:t>
      </w:r>
      <w:bookmarkEnd w:id="36"/>
    </w:p>
    <w:p w14:paraId="6EA57892" w14:textId="77777777" w:rsidR="00847163" w:rsidRPr="00671299" w:rsidRDefault="00000000">
      <w:pPr>
        <w:pStyle w:val="Ttulo3"/>
        <w:rPr>
          <w:b w:val="0"/>
        </w:rPr>
      </w:pPr>
      <w:bookmarkStart w:id="37" w:name="_Toc215693256"/>
      <w:r w:rsidRPr="00671299">
        <w:rPr>
          <w:b w:val="0"/>
        </w:rPr>
        <w:t>Documentación de sensores</w:t>
      </w:r>
      <w:bookmarkEnd w:id="37"/>
    </w:p>
    <w:p w14:paraId="5D0F763E" w14:textId="77CC52C2" w:rsidR="00847163" w:rsidRPr="00671299" w:rsidRDefault="00000000">
      <w:pPr>
        <w:numPr>
          <w:ilvl w:val="0"/>
          <w:numId w:val="2"/>
        </w:numPr>
      </w:pPr>
      <w:r w:rsidRPr="00671299">
        <w:rPr>
          <w:b/>
        </w:rPr>
        <w:t>Sensor de pH:</w:t>
      </w:r>
      <w:r w:rsidRPr="00671299">
        <w:t xml:space="preserve"> </w:t>
      </w:r>
      <w:hyperlink r:id="rId22" w:history="1">
        <w:r w:rsidR="00847163" w:rsidRPr="00E024B4">
          <w:rPr>
            <w:rStyle w:val="Hipervnculo"/>
          </w:rPr>
          <w:t>https://www.dfrobot.com/product-1782.html</w:t>
        </w:r>
      </w:hyperlink>
    </w:p>
    <w:p w14:paraId="35381672" w14:textId="5A82EE1F" w:rsidR="00847163" w:rsidRPr="00671299" w:rsidRDefault="00000000">
      <w:pPr>
        <w:numPr>
          <w:ilvl w:val="0"/>
          <w:numId w:val="2"/>
        </w:numPr>
      </w:pPr>
      <w:r w:rsidRPr="00671299">
        <w:rPr>
          <w:b/>
        </w:rPr>
        <w:t>Sensor de Temperatura DS18B20:</w:t>
      </w:r>
      <w:r w:rsidRPr="00671299">
        <w:t xml:space="preserve"> </w:t>
      </w:r>
      <w:hyperlink r:id="rId23" w:history="1">
        <w:r w:rsidR="00847163" w:rsidRPr="00E024B4">
          <w:rPr>
            <w:rStyle w:val="Hipervnculo"/>
          </w:rPr>
          <w:t>https://www.dfrobot.com/product-689.html</w:t>
        </w:r>
      </w:hyperlink>
    </w:p>
    <w:p w14:paraId="43C1D8CC" w14:textId="296952B3" w:rsidR="00847163" w:rsidRPr="00671299" w:rsidRDefault="00000000">
      <w:pPr>
        <w:numPr>
          <w:ilvl w:val="0"/>
          <w:numId w:val="2"/>
        </w:numPr>
      </w:pPr>
      <w:r w:rsidRPr="00671299">
        <w:rPr>
          <w:b/>
        </w:rPr>
        <w:t>Sensor TDS:</w:t>
      </w:r>
      <w:r w:rsidRPr="00671299">
        <w:t xml:space="preserve"> </w:t>
      </w:r>
      <w:hyperlink r:id="rId24" w:history="1">
        <w:r w:rsidR="00847163" w:rsidRPr="002924B9">
          <w:rPr>
            <w:rStyle w:val="Hipervnculo"/>
          </w:rPr>
          <w:t>https://wiki.dfrobot.com/Gravity__Analog_TDS_Sensor___Meter_For_Arduino_SKU__SEN0244</w:t>
        </w:r>
      </w:hyperlink>
    </w:p>
    <w:p w14:paraId="7EA6EB96" w14:textId="225E7AC4" w:rsidR="00847163" w:rsidRPr="00671299" w:rsidRDefault="00000000">
      <w:pPr>
        <w:numPr>
          <w:ilvl w:val="0"/>
          <w:numId w:val="2"/>
        </w:numPr>
      </w:pPr>
      <w:r w:rsidRPr="00671299">
        <w:rPr>
          <w:b/>
        </w:rPr>
        <w:t>Sensor de Turbidez:</w:t>
      </w:r>
      <w:r w:rsidRPr="00671299">
        <w:t xml:space="preserve"> </w:t>
      </w:r>
      <w:hyperlink r:id="rId25" w:history="1">
        <w:r w:rsidR="00847163" w:rsidRPr="002924B9">
          <w:rPr>
            <w:rStyle w:val="Hipervnculo"/>
          </w:rPr>
          <w:t>https://www.dfrobot.com/product-1394.html</w:t>
        </w:r>
      </w:hyperlink>
    </w:p>
    <w:p w14:paraId="64A8E5C2" w14:textId="77777777" w:rsidR="00847163" w:rsidRPr="00671299" w:rsidRDefault="00000000">
      <w:pPr>
        <w:pStyle w:val="Ttulo3"/>
        <w:rPr>
          <w:b w:val="0"/>
        </w:rPr>
      </w:pPr>
      <w:bookmarkStart w:id="38" w:name="_Toc215693257"/>
      <w:r w:rsidRPr="00671299">
        <w:rPr>
          <w:b w:val="0"/>
        </w:rPr>
        <w:t>Drivers y software</w:t>
      </w:r>
      <w:bookmarkEnd w:id="38"/>
    </w:p>
    <w:p w14:paraId="3E831E84" w14:textId="6A76D697" w:rsidR="00847163" w:rsidRPr="002924B9" w:rsidRDefault="00000000">
      <w:pPr>
        <w:numPr>
          <w:ilvl w:val="0"/>
          <w:numId w:val="2"/>
        </w:numPr>
        <w:rPr>
          <w:lang w:val="en-US"/>
        </w:rPr>
      </w:pPr>
      <w:r w:rsidRPr="002924B9">
        <w:rPr>
          <w:b/>
          <w:lang w:val="en-US"/>
        </w:rPr>
        <w:t>Drivers CP210x USB to UART Bridge:</w:t>
      </w:r>
      <w:r w:rsidRPr="002924B9">
        <w:rPr>
          <w:lang w:val="en-US"/>
        </w:rPr>
        <w:t xml:space="preserve"> </w:t>
      </w:r>
      <w:hyperlink r:id="rId26" w:history="1">
        <w:r w:rsidR="00847163" w:rsidRPr="002924B9">
          <w:rPr>
            <w:rStyle w:val="Hipervnculo"/>
            <w:lang w:val="en-US"/>
          </w:rPr>
          <w:t>https://www.silabs.com/developers/usb-to-uart-bridge-vcp-drivers</w:t>
        </w:r>
      </w:hyperlink>
    </w:p>
    <w:p w14:paraId="47367C07" w14:textId="32BDD9A1" w:rsidR="00847163" w:rsidRPr="00671299" w:rsidRDefault="00000000">
      <w:pPr>
        <w:numPr>
          <w:ilvl w:val="0"/>
          <w:numId w:val="2"/>
        </w:numPr>
      </w:pPr>
      <w:r w:rsidRPr="00671299">
        <w:rPr>
          <w:b/>
        </w:rPr>
        <w:t xml:space="preserve">Visual Studio </w:t>
      </w:r>
      <w:proofErr w:type="spellStart"/>
      <w:r w:rsidRPr="00671299">
        <w:rPr>
          <w:b/>
        </w:rPr>
        <w:t>Code</w:t>
      </w:r>
      <w:proofErr w:type="spellEnd"/>
      <w:r w:rsidRPr="00671299">
        <w:rPr>
          <w:b/>
        </w:rPr>
        <w:t>:</w:t>
      </w:r>
      <w:r w:rsidRPr="00671299">
        <w:t xml:space="preserve"> </w:t>
      </w:r>
      <w:hyperlink r:id="rId27" w:history="1">
        <w:r w:rsidR="00847163" w:rsidRPr="002924B9">
          <w:rPr>
            <w:rStyle w:val="Hipervnculo"/>
          </w:rPr>
          <w:t>https://code.visualstudio.com/</w:t>
        </w:r>
      </w:hyperlink>
    </w:p>
    <w:p w14:paraId="1040FCBA" w14:textId="42C07DC2" w:rsidR="00847163" w:rsidRPr="00671299" w:rsidRDefault="00000000">
      <w:pPr>
        <w:numPr>
          <w:ilvl w:val="0"/>
          <w:numId w:val="2"/>
        </w:numPr>
      </w:pPr>
      <w:proofErr w:type="spellStart"/>
      <w:r w:rsidRPr="00671299">
        <w:rPr>
          <w:b/>
        </w:rPr>
        <w:t>PlatformIO</w:t>
      </w:r>
      <w:proofErr w:type="spellEnd"/>
      <w:r w:rsidRPr="00671299">
        <w:rPr>
          <w:b/>
        </w:rPr>
        <w:t>:</w:t>
      </w:r>
      <w:r w:rsidRPr="00671299">
        <w:t xml:space="preserve"> </w:t>
      </w:r>
      <w:hyperlink r:id="rId28" w:history="1">
        <w:r w:rsidR="00847163" w:rsidRPr="002924B9">
          <w:rPr>
            <w:rStyle w:val="Hipervnculo"/>
          </w:rPr>
          <w:t>https://platformio.org/</w:t>
        </w:r>
      </w:hyperlink>
    </w:p>
    <w:p w14:paraId="282C196E" w14:textId="77777777" w:rsidR="00847163" w:rsidRPr="00671299" w:rsidRDefault="00000000">
      <w:pPr>
        <w:pStyle w:val="Ttulo3"/>
        <w:rPr>
          <w:b w:val="0"/>
        </w:rPr>
      </w:pPr>
      <w:bookmarkStart w:id="39" w:name="_Toc215693258"/>
      <w:r w:rsidRPr="00671299">
        <w:rPr>
          <w:b w:val="0"/>
        </w:rPr>
        <w:t>Repositorio del proyecto</w:t>
      </w:r>
      <w:bookmarkEnd w:id="39"/>
    </w:p>
    <w:p w14:paraId="3ED84ABB" w14:textId="495E1800" w:rsidR="00847163" w:rsidRPr="002924B9" w:rsidRDefault="00000000">
      <w:pPr>
        <w:numPr>
          <w:ilvl w:val="0"/>
          <w:numId w:val="2"/>
        </w:numPr>
        <w:rPr>
          <w:lang w:val="en-US"/>
        </w:rPr>
      </w:pPr>
      <w:r w:rsidRPr="002924B9">
        <w:rPr>
          <w:b/>
          <w:lang w:val="en-US"/>
        </w:rPr>
        <w:t>GitHub:</w:t>
      </w:r>
      <w:r w:rsidRPr="002924B9">
        <w:rPr>
          <w:lang w:val="en-US"/>
        </w:rPr>
        <w:t xml:space="preserve"> </w:t>
      </w:r>
      <w:hyperlink r:id="rId29" w:history="1">
        <w:r w:rsidR="00847163" w:rsidRPr="002924B9">
          <w:rPr>
            <w:rStyle w:val="Hipervnculo"/>
            <w:lang w:val="en-US"/>
          </w:rPr>
          <w:t>https://github.com/dacostaca/WaterQualityMonitoring</w:t>
        </w:r>
      </w:hyperlink>
    </w:p>
    <w:p w14:paraId="0AB7C380" w14:textId="77777777" w:rsidR="00847163" w:rsidRPr="00671299" w:rsidRDefault="00000000">
      <w:pPr>
        <w:pStyle w:val="Ttulo3"/>
        <w:rPr>
          <w:b w:val="0"/>
        </w:rPr>
      </w:pPr>
      <w:bookmarkStart w:id="40" w:name="_Toc215693259"/>
      <w:r w:rsidRPr="00671299">
        <w:rPr>
          <w:b w:val="0"/>
        </w:rPr>
        <w:t>Documentación técnica</w:t>
      </w:r>
      <w:bookmarkEnd w:id="40"/>
    </w:p>
    <w:p w14:paraId="46D3B7A0" w14:textId="77777777" w:rsidR="00847163" w:rsidRPr="00671299" w:rsidRDefault="00000000">
      <w:r w:rsidRPr="00671299">
        <w:t>Para información más detallada sobre el código, arquitectura del sistema y configuraciones avanzadas, consulte:</w:t>
      </w:r>
    </w:p>
    <w:p w14:paraId="433862D2" w14:textId="77777777" w:rsidR="00847163" w:rsidRPr="00671299" w:rsidRDefault="00000000">
      <w:pPr>
        <w:numPr>
          <w:ilvl w:val="0"/>
          <w:numId w:val="2"/>
        </w:numPr>
      </w:pPr>
      <w:r w:rsidRPr="00671299">
        <w:t>El archivo README.md en el repositorio del proyecto</w:t>
      </w:r>
    </w:p>
    <w:p w14:paraId="6533E921" w14:textId="77777777" w:rsidR="00847163" w:rsidRPr="00671299" w:rsidRDefault="00000000">
      <w:pPr>
        <w:numPr>
          <w:ilvl w:val="0"/>
          <w:numId w:val="2"/>
        </w:numPr>
      </w:pPr>
      <w:r w:rsidRPr="00671299">
        <w:t>Los comentarios en el código fuente</w:t>
      </w:r>
    </w:p>
    <w:p w14:paraId="138384D6" w14:textId="77777777" w:rsidR="00847163" w:rsidRPr="00671299" w:rsidRDefault="00000000">
      <w:pPr>
        <w:numPr>
          <w:ilvl w:val="0"/>
          <w:numId w:val="2"/>
        </w:numPr>
      </w:pPr>
      <w:r w:rsidRPr="00671299">
        <w:t>La carpeta de documentación técnica (si existe)</w:t>
      </w:r>
    </w:p>
    <w:p w14:paraId="7BA6E149" w14:textId="77777777" w:rsidR="00847163" w:rsidRPr="00671299" w:rsidRDefault="00000000">
      <w:r>
        <w:pict w14:anchorId="14386BBB">
          <v:rect id="_x0000_i1037" style="width:468pt;height:1.5pt" o:hrstd="t" o:hr="t" fillcolor="gray" stroked="f">
            <v:path strokeok="f"/>
          </v:rect>
        </w:pict>
      </w:r>
    </w:p>
    <w:p w14:paraId="4C1DB630" w14:textId="77777777" w:rsidR="00847163" w:rsidRPr="00671299" w:rsidRDefault="00000000">
      <w:pPr>
        <w:pStyle w:val="Ttulo2"/>
        <w:rPr>
          <w:b w:val="0"/>
          <w:i w:val="0"/>
        </w:rPr>
      </w:pPr>
      <w:bookmarkStart w:id="41" w:name="_Toc215693260"/>
      <w:r w:rsidRPr="00671299">
        <w:rPr>
          <w:b w:val="0"/>
          <w:i w:val="0"/>
        </w:rPr>
        <w:t>APÉNDICE A: Especificaciones Técnicas</w:t>
      </w:r>
      <w:bookmarkEnd w:id="41"/>
    </w:p>
    <w:p w14:paraId="2AE33544" w14:textId="77777777" w:rsidR="00847163" w:rsidRPr="00671299" w:rsidRDefault="00000000">
      <w:pPr>
        <w:pStyle w:val="Ttulo3"/>
        <w:rPr>
          <w:b w:val="0"/>
        </w:rPr>
      </w:pPr>
      <w:bookmarkStart w:id="42" w:name="_Toc215693261"/>
      <w:r w:rsidRPr="00671299">
        <w:rPr>
          <w:b w:val="0"/>
        </w:rPr>
        <w:t>Características de la ESP32</w:t>
      </w:r>
      <w:bookmarkEnd w:id="42"/>
    </w:p>
    <w:p w14:paraId="697F45C5" w14:textId="77777777" w:rsidR="00847163" w:rsidRPr="00671299" w:rsidRDefault="00000000">
      <w:pPr>
        <w:numPr>
          <w:ilvl w:val="0"/>
          <w:numId w:val="2"/>
        </w:numPr>
      </w:pPr>
      <w:r w:rsidRPr="00671299">
        <w:t xml:space="preserve">Microcontrolador: </w:t>
      </w:r>
      <w:proofErr w:type="spellStart"/>
      <w:r w:rsidRPr="00671299">
        <w:t>Tensilica</w:t>
      </w:r>
      <w:proofErr w:type="spellEnd"/>
      <w:r w:rsidRPr="00671299">
        <w:t xml:space="preserve"> </w:t>
      </w:r>
      <w:proofErr w:type="spellStart"/>
      <w:r w:rsidRPr="00671299">
        <w:t>Xtensa</w:t>
      </w:r>
      <w:proofErr w:type="spellEnd"/>
      <w:r w:rsidRPr="00671299">
        <w:t xml:space="preserve"> 32-bit LX6</w:t>
      </w:r>
    </w:p>
    <w:p w14:paraId="52A48F20" w14:textId="77777777" w:rsidR="00847163" w:rsidRPr="00671299" w:rsidRDefault="00000000">
      <w:pPr>
        <w:numPr>
          <w:ilvl w:val="0"/>
          <w:numId w:val="2"/>
        </w:numPr>
      </w:pPr>
      <w:r w:rsidRPr="00671299">
        <w:t>Frecuencia de reloj: 240 MHz</w:t>
      </w:r>
    </w:p>
    <w:p w14:paraId="0E13A26F" w14:textId="77777777" w:rsidR="00847163" w:rsidRPr="00671299" w:rsidRDefault="00000000">
      <w:pPr>
        <w:numPr>
          <w:ilvl w:val="0"/>
          <w:numId w:val="2"/>
        </w:numPr>
      </w:pPr>
      <w:r w:rsidRPr="00671299">
        <w:t>Memoria Flash: 4 MB</w:t>
      </w:r>
    </w:p>
    <w:p w14:paraId="224B2DB4" w14:textId="77777777" w:rsidR="00847163" w:rsidRPr="00671299" w:rsidRDefault="00000000">
      <w:pPr>
        <w:numPr>
          <w:ilvl w:val="0"/>
          <w:numId w:val="2"/>
        </w:numPr>
      </w:pPr>
      <w:r w:rsidRPr="00671299">
        <w:t>RAM: 520 KB</w:t>
      </w:r>
    </w:p>
    <w:p w14:paraId="392520C4" w14:textId="77777777" w:rsidR="00847163" w:rsidRPr="00671299" w:rsidRDefault="00000000">
      <w:pPr>
        <w:numPr>
          <w:ilvl w:val="0"/>
          <w:numId w:val="2"/>
        </w:numPr>
      </w:pPr>
      <w:proofErr w:type="spellStart"/>
      <w:r w:rsidRPr="00671299">
        <w:t>WiFi</w:t>
      </w:r>
      <w:proofErr w:type="spellEnd"/>
      <w:r w:rsidRPr="00671299">
        <w:t>: 802.11 b/g/n</w:t>
      </w:r>
    </w:p>
    <w:p w14:paraId="6066D8E4" w14:textId="77777777" w:rsidR="00847163" w:rsidRPr="00591760" w:rsidRDefault="00000000">
      <w:pPr>
        <w:numPr>
          <w:ilvl w:val="0"/>
          <w:numId w:val="2"/>
        </w:numPr>
        <w:rPr>
          <w:lang w:val="en-US"/>
        </w:rPr>
      </w:pPr>
      <w:r w:rsidRPr="00591760">
        <w:rPr>
          <w:lang w:val="en-US"/>
        </w:rPr>
        <w:t>Bluetooth: v4.2 BR/EDR y BLE</w:t>
      </w:r>
    </w:p>
    <w:p w14:paraId="649B8CED" w14:textId="77777777" w:rsidR="00847163" w:rsidRPr="00671299" w:rsidRDefault="00000000">
      <w:pPr>
        <w:numPr>
          <w:ilvl w:val="0"/>
          <w:numId w:val="2"/>
        </w:numPr>
      </w:pPr>
      <w:r w:rsidRPr="00671299">
        <w:t>Pines GPIO: 34 (uso configurable)</w:t>
      </w:r>
    </w:p>
    <w:p w14:paraId="3E7A41BB" w14:textId="77777777" w:rsidR="00847163" w:rsidRPr="00671299" w:rsidRDefault="00000000">
      <w:pPr>
        <w:numPr>
          <w:ilvl w:val="0"/>
          <w:numId w:val="2"/>
        </w:numPr>
      </w:pPr>
      <w:r w:rsidRPr="00671299">
        <w:lastRenderedPageBreak/>
        <w:t>ADC: 18 canales de 12 bits</w:t>
      </w:r>
    </w:p>
    <w:p w14:paraId="73387068" w14:textId="77777777" w:rsidR="00847163" w:rsidRPr="00671299" w:rsidRDefault="00000000">
      <w:pPr>
        <w:numPr>
          <w:ilvl w:val="0"/>
          <w:numId w:val="2"/>
        </w:numPr>
      </w:pPr>
      <w:r w:rsidRPr="00671299">
        <w:t>Voltaje de operación: 3.3V</w:t>
      </w:r>
    </w:p>
    <w:p w14:paraId="573D3EF0" w14:textId="77777777" w:rsidR="00847163" w:rsidRPr="00671299" w:rsidRDefault="00000000">
      <w:pPr>
        <w:numPr>
          <w:ilvl w:val="0"/>
          <w:numId w:val="2"/>
        </w:numPr>
      </w:pPr>
      <w:r w:rsidRPr="00671299">
        <w:t>Voltaje de entrada USB: 5V</w:t>
      </w:r>
    </w:p>
    <w:p w14:paraId="63A47273" w14:textId="77777777" w:rsidR="00847163" w:rsidRPr="00671299" w:rsidRDefault="00000000">
      <w:pPr>
        <w:pStyle w:val="Ttulo3"/>
        <w:rPr>
          <w:b w:val="0"/>
        </w:rPr>
      </w:pPr>
      <w:bookmarkStart w:id="43" w:name="_Toc215693262"/>
      <w:r w:rsidRPr="00671299">
        <w:rPr>
          <w:b w:val="0"/>
        </w:rPr>
        <w:t>Rangos de medición de sensores</w:t>
      </w:r>
      <w:bookmarkEnd w:id="43"/>
    </w:p>
    <w:p w14:paraId="36C789E2" w14:textId="77777777" w:rsidR="00847163" w:rsidRPr="00671299" w:rsidRDefault="00000000">
      <w:pPr>
        <w:numPr>
          <w:ilvl w:val="0"/>
          <w:numId w:val="2"/>
        </w:numPr>
      </w:pPr>
      <w:r w:rsidRPr="00671299">
        <w:rPr>
          <w:b/>
        </w:rPr>
        <w:t>pH:</w:t>
      </w:r>
      <w:r w:rsidRPr="00671299">
        <w:t xml:space="preserve"> 0-14</w:t>
      </w:r>
    </w:p>
    <w:p w14:paraId="2001705B" w14:textId="77777777" w:rsidR="00847163" w:rsidRPr="00671299" w:rsidRDefault="00000000">
      <w:pPr>
        <w:numPr>
          <w:ilvl w:val="0"/>
          <w:numId w:val="2"/>
        </w:numPr>
      </w:pPr>
      <w:r w:rsidRPr="00671299">
        <w:rPr>
          <w:b/>
        </w:rPr>
        <w:t>Temperatura:</w:t>
      </w:r>
      <w:r w:rsidRPr="00671299">
        <w:t xml:space="preserve"> -55°C a 125°C (DS18B20)</w:t>
      </w:r>
    </w:p>
    <w:p w14:paraId="724010F2" w14:textId="77777777" w:rsidR="00847163" w:rsidRPr="00671299" w:rsidRDefault="00000000">
      <w:pPr>
        <w:numPr>
          <w:ilvl w:val="0"/>
          <w:numId w:val="2"/>
        </w:numPr>
      </w:pPr>
      <w:r w:rsidRPr="00671299">
        <w:rPr>
          <w:b/>
        </w:rPr>
        <w:t>TDS:</w:t>
      </w:r>
      <w:r w:rsidRPr="00671299">
        <w:t xml:space="preserve"> 0-1000 ppm (típico)</w:t>
      </w:r>
    </w:p>
    <w:p w14:paraId="1ED71578" w14:textId="77777777" w:rsidR="00847163" w:rsidRPr="00671299" w:rsidRDefault="00000000">
      <w:pPr>
        <w:numPr>
          <w:ilvl w:val="0"/>
          <w:numId w:val="2"/>
        </w:numPr>
      </w:pPr>
      <w:r w:rsidRPr="00671299">
        <w:rPr>
          <w:b/>
        </w:rPr>
        <w:t>Turbidez:</w:t>
      </w:r>
      <w:r w:rsidRPr="00671299">
        <w:t xml:space="preserve"> 0-1000 NTU (depende del modelo)</w:t>
      </w:r>
    </w:p>
    <w:p w14:paraId="3C5F5251" w14:textId="77777777" w:rsidR="00847163" w:rsidRPr="00671299" w:rsidRDefault="00000000">
      <w:pPr>
        <w:pStyle w:val="Ttulo3"/>
        <w:rPr>
          <w:b w:val="0"/>
        </w:rPr>
      </w:pPr>
      <w:bookmarkStart w:id="44" w:name="_Toc215693263"/>
      <w:r w:rsidRPr="00671299">
        <w:rPr>
          <w:b w:val="0"/>
        </w:rPr>
        <w:t>Consumo de energía estimado</w:t>
      </w:r>
      <w:bookmarkEnd w:id="44"/>
    </w:p>
    <w:p w14:paraId="2FE5D055" w14:textId="77777777" w:rsidR="00847163" w:rsidRPr="00671299" w:rsidRDefault="00000000">
      <w:pPr>
        <w:numPr>
          <w:ilvl w:val="0"/>
          <w:numId w:val="2"/>
        </w:numPr>
      </w:pPr>
      <w:r w:rsidRPr="00671299">
        <w:t>Operación activa: ~200-300 mA</w:t>
      </w:r>
    </w:p>
    <w:p w14:paraId="1E761DBB" w14:textId="77777777" w:rsidR="00847163" w:rsidRPr="00671299" w:rsidRDefault="00000000">
      <w:pPr>
        <w:numPr>
          <w:ilvl w:val="0"/>
          <w:numId w:val="2"/>
        </w:numPr>
      </w:pPr>
      <w:r w:rsidRPr="00671299">
        <w:t xml:space="preserve">Modo Deep </w:t>
      </w:r>
      <w:proofErr w:type="spellStart"/>
      <w:r w:rsidRPr="00671299">
        <w:t>Sleep</w:t>
      </w:r>
      <w:proofErr w:type="spellEnd"/>
      <w:r w:rsidRPr="00671299">
        <w:t>: ~10-15 µA</w:t>
      </w:r>
    </w:p>
    <w:p w14:paraId="345F4209" w14:textId="77777777" w:rsidR="00847163" w:rsidRPr="00671299" w:rsidRDefault="00000000">
      <w:pPr>
        <w:numPr>
          <w:ilvl w:val="0"/>
          <w:numId w:val="2"/>
        </w:numPr>
      </w:pPr>
      <w:r w:rsidRPr="00671299">
        <w:t>Promedio con ciclos de medición: Depende de configuración</w:t>
      </w:r>
    </w:p>
    <w:p w14:paraId="45752877" w14:textId="77777777" w:rsidR="00847163" w:rsidRPr="00671299" w:rsidRDefault="00000000">
      <w:r>
        <w:pict w14:anchorId="5389957D">
          <v:rect id="_x0000_i1038" style="width:468pt;height:1.5pt" o:hrstd="t" o:hr="t" fillcolor="gray" stroked="f">
            <v:path strokeok="f"/>
          </v:rect>
        </w:pict>
      </w:r>
    </w:p>
    <w:p w14:paraId="3A9E24DD" w14:textId="77777777" w:rsidR="00847163" w:rsidRPr="00671299" w:rsidRDefault="00000000">
      <w:pPr>
        <w:pStyle w:val="Ttulo2"/>
        <w:rPr>
          <w:b w:val="0"/>
          <w:i w:val="0"/>
        </w:rPr>
      </w:pPr>
      <w:bookmarkStart w:id="45" w:name="_Toc215693264"/>
      <w:r w:rsidRPr="00671299">
        <w:rPr>
          <w:b w:val="0"/>
          <w:i w:val="0"/>
        </w:rPr>
        <w:t>APÉNDICE B: Glosario de Términos</w:t>
      </w:r>
      <w:bookmarkEnd w:id="45"/>
    </w:p>
    <w:p w14:paraId="5FF8FEA3" w14:textId="77777777" w:rsidR="00847163" w:rsidRPr="00671299" w:rsidRDefault="00000000">
      <w:r w:rsidRPr="00671299">
        <w:rPr>
          <w:b/>
        </w:rPr>
        <w:t>ADC (</w:t>
      </w:r>
      <w:proofErr w:type="spellStart"/>
      <w:r w:rsidRPr="00671299">
        <w:rPr>
          <w:b/>
        </w:rPr>
        <w:t>Analog</w:t>
      </w:r>
      <w:proofErr w:type="spellEnd"/>
      <w:r w:rsidRPr="00671299">
        <w:rPr>
          <w:b/>
        </w:rPr>
        <w:t>-</w:t>
      </w:r>
      <w:proofErr w:type="spellStart"/>
      <w:r w:rsidRPr="00671299">
        <w:rPr>
          <w:b/>
        </w:rPr>
        <w:t>to</w:t>
      </w:r>
      <w:proofErr w:type="spellEnd"/>
      <w:r w:rsidRPr="00671299">
        <w:rPr>
          <w:b/>
        </w:rPr>
        <w:t xml:space="preserve">-Digital </w:t>
      </w:r>
      <w:proofErr w:type="spellStart"/>
      <w:r w:rsidRPr="00671299">
        <w:rPr>
          <w:b/>
        </w:rPr>
        <w:t>Converter</w:t>
      </w:r>
      <w:proofErr w:type="spellEnd"/>
      <w:r w:rsidRPr="00671299">
        <w:rPr>
          <w:b/>
        </w:rPr>
        <w:t>):</w:t>
      </w:r>
      <w:r w:rsidRPr="00671299">
        <w:t xml:space="preserve"> Conversor analógico-digital que transforma señales analógicas en valores digitales.</w:t>
      </w:r>
    </w:p>
    <w:p w14:paraId="6E4D9093" w14:textId="77777777" w:rsidR="00847163" w:rsidRPr="00671299" w:rsidRDefault="00000000">
      <w:r w:rsidRPr="00671299">
        <w:rPr>
          <w:b/>
        </w:rPr>
        <w:t>Baudios:</w:t>
      </w:r>
      <w:r w:rsidRPr="00671299">
        <w:t xml:space="preserve"> Velocidad de transmisión de datos en comunicación serial, medida en bits por segundo.</w:t>
      </w:r>
    </w:p>
    <w:p w14:paraId="30B03DAE" w14:textId="77777777" w:rsidR="00847163" w:rsidRPr="00671299" w:rsidRDefault="00000000">
      <w:r w:rsidRPr="00671299">
        <w:rPr>
          <w:b/>
        </w:rPr>
        <w:t xml:space="preserve">Deep </w:t>
      </w:r>
      <w:proofErr w:type="spellStart"/>
      <w:r w:rsidRPr="00671299">
        <w:rPr>
          <w:b/>
        </w:rPr>
        <w:t>Sleep</w:t>
      </w:r>
      <w:proofErr w:type="spellEnd"/>
      <w:r w:rsidRPr="00671299">
        <w:rPr>
          <w:b/>
        </w:rPr>
        <w:t>:</w:t>
      </w:r>
      <w:r w:rsidRPr="00671299">
        <w:t xml:space="preserve"> Modo de bajo consumo de energía donde el microcontrolador reduce drásticamente su actividad.</w:t>
      </w:r>
    </w:p>
    <w:p w14:paraId="743B13CD" w14:textId="77777777" w:rsidR="00847163" w:rsidRPr="00671299" w:rsidRDefault="00000000">
      <w:r w:rsidRPr="00671299">
        <w:rPr>
          <w:b/>
        </w:rPr>
        <w:t>Flashear:</w:t>
      </w:r>
      <w:r w:rsidRPr="00671299">
        <w:t xml:space="preserve"> Proceso de cargar un programa en la memoria flash de un microcontrolador.</w:t>
      </w:r>
    </w:p>
    <w:p w14:paraId="19738647" w14:textId="77777777" w:rsidR="00847163" w:rsidRPr="00671299" w:rsidRDefault="00000000">
      <w:r w:rsidRPr="00671299">
        <w:rPr>
          <w:b/>
        </w:rPr>
        <w:t xml:space="preserve">GPIO (General </w:t>
      </w:r>
      <w:proofErr w:type="spellStart"/>
      <w:r w:rsidRPr="00671299">
        <w:rPr>
          <w:b/>
        </w:rPr>
        <w:t>Purpose</w:t>
      </w:r>
      <w:proofErr w:type="spellEnd"/>
      <w:r w:rsidRPr="00671299">
        <w:rPr>
          <w:b/>
        </w:rPr>
        <w:t xml:space="preserve"> Input/Output):</w:t>
      </w:r>
      <w:r w:rsidRPr="00671299">
        <w:t xml:space="preserve"> Pines de propósito general que pueden configurarse como entrada o salida.</w:t>
      </w:r>
    </w:p>
    <w:p w14:paraId="7FF30D5B" w14:textId="77777777" w:rsidR="00847163" w:rsidRPr="00671299" w:rsidRDefault="00000000">
      <w:r w:rsidRPr="00671299">
        <w:rPr>
          <w:b/>
        </w:rPr>
        <w:t>NTU (</w:t>
      </w:r>
      <w:proofErr w:type="spellStart"/>
      <w:r w:rsidRPr="00671299">
        <w:rPr>
          <w:b/>
        </w:rPr>
        <w:t>Nephelometric</w:t>
      </w:r>
      <w:proofErr w:type="spellEnd"/>
      <w:r w:rsidRPr="00671299">
        <w:rPr>
          <w:b/>
        </w:rPr>
        <w:t xml:space="preserve"> </w:t>
      </w:r>
      <w:proofErr w:type="spellStart"/>
      <w:r w:rsidRPr="00671299">
        <w:rPr>
          <w:b/>
        </w:rPr>
        <w:t>Turbidity</w:t>
      </w:r>
      <w:proofErr w:type="spellEnd"/>
      <w:r w:rsidRPr="00671299">
        <w:rPr>
          <w:b/>
        </w:rPr>
        <w:t xml:space="preserve"> </w:t>
      </w:r>
      <w:proofErr w:type="spellStart"/>
      <w:r w:rsidRPr="00671299">
        <w:rPr>
          <w:b/>
        </w:rPr>
        <w:t>Units</w:t>
      </w:r>
      <w:proofErr w:type="spellEnd"/>
      <w:r w:rsidRPr="00671299">
        <w:rPr>
          <w:b/>
        </w:rPr>
        <w:t>):</w:t>
      </w:r>
      <w:r w:rsidRPr="00671299">
        <w:t xml:space="preserve"> Unidades de medición de turbidez.</w:t>
      </w:r>
    </w:p>
    <w:p w14:paraId="2A546BC6" w14:textId="77777777" w:rsidR="00847163" w:rsidRPr="00671299" w:rsidRDefault="00000000">
      <w:proofErr w:type="spellStart"/>
      <w:r w:rsidRPr="00671299">
        <w:rPr>
          <w:b/>
        </w:rPr>
        <w:t>OneWire</w:t>
      </w:r>
      <w:proofErr w:type="spellEnd"/>
      <w:r w:rsidRPr="00671299">
        <w:rPr>
          <w:b/>
        </w:rPr>
        <w:t>:</w:t>
      </w:r>
      <w:r w:rsidRPr="00671299">
        <w:t xml:space="preserve"> Protocolo de comunicación que permite múltiples dispositivos en un solo cable.</w:t>
      </w:r>
    </w:p>
    <w:p w14:paraId="03B74D65" w14:textId="77777777" w:rsidR="00847163" w:rsidRPr="00671299" w:rsidRDefault="00000000">
      <w:r w:rsidRPr="00671299">
        <w:rPr>
          <w:b/>
        </w:rPr>
        <w:t>pH:</w:t>
      </w:r>
      <w:r w:rsidRPr="00671299">
        <w:t xml:space="preserve"> Medida de acidez o alcalinidad en una escala de 0 a 14.</w:t>
      </w:r>
    </w:p>
    <w:p w14:paraId="2A20D397" w14:textId="77777777" w:rsidR="00847163" w:rsidRPr="00671299" w:rsidRDefault="00000000">
      <w:r w:rsidRPr="00671299">
        <w:rPr>
          <w:b/>
        </w:rPr>
        <w:t>ppm (</w:t>
      </w:r>
      <w:proofErr w:type="spellStart"/>
      <w:r w:rsidRPr="00671299">
        <w:rPr>
          <w:b/>
        </w:rPr>
        <w:t>parts</w:t>
      </w:r>
      <w:proofErr w:type="spellEnd"/>
      <w:r w:rsidRPr="00671299">
        <w:rPr>
          <w:b/>
        </w:rPr>
        <w:t xml:space="preserve"> per </w:t>
      </w:r>
      <w:proofErr w:type="spellStart"/>
      <w:r w:rsidRPr="00671299">
        <w:rPr>
          <w:b/>
        </w:rPr>
        <w:t>million</w:t>
      </w:r>
      <w:proofErr w:type="spellEnd"/>
      <w:r w:rsidRPr="00671299">
        <w:rPr>
          <w:b/>
        </w:rPr>
        <w:t>):</w:t>
      </w:r>
      <w:r w:rsidRPr="00671299">
        <w:t xml:space="preserve"> Partes por millón, unidad de concentración.</w:t>
      </w:r>
    </w:p>
    <w:p w14:paraId="48620EAA" w14:textId="77777777" w:rsidR="00847163" w:rsidRPr="00671299" w:rsidRDefault="00000000">
      <w:r w:rsidRPr="00671299">
        <w:rPr>
          <w:b/>
        </w:rPr>
        <w:t xml:space="preserve">RTC (Real-Time </w:t>
      </w:r>
      <w:proofErr w:type="spellStart"/>
      <w:r w:rsidRPr="00671299">
        <w:rPr>
          <w:b/>
        </w:rPr>
        <w:t>Clock</w:t>
      </w:r>
      <w:proofErr w:type="spellEnd"/>
      <w:r w:rsidRPr="00671299">
        <w:rPr>
          <w:b/>
        </w:rPr>
        <w:t>):</w:t>
      </w:r>
      <w:r w:rsidRPr="00671299">
        <w:t xml:space="preserve"> Reloj de tiempo real que mantiene fecha y hora precisas.</w:t>
      </w:r>
    </w:p>
    <w:p w14:paraId="74D95C2F" w14:textId="77777777" w:rsidR="00847163" w:rsidRPr="00671299" w:rsidRDefault="00000000">
      <w:r w:rsidRPr="00671299">
        <w:rPr>
          <w:b/>
        </w:rPr>
        <w:t>SSID:</w:t>
      </w:r>
      <w:r w:rsidRPr="00671299">
        <w:t xml:space="preserve"> Nombre identificador de una red </w:t>
      </w:r>
      <w:proofErr w:type="spellStart"/>
      <w:r w:rsidRPr="00671299">
        <w:t>WiFi</w:t>
      </w:r>
      <w:proofErr w:type="spellEnd"/>
      <w:r w:rsidRPr="00671299">
        <w:t>.</w:t>
      </w:r>
    </w:p>
    <w:p w14:paraId="51B25B67" w14:textId="77777777" w:rsidR="00847163" w:rsidRPr="00671299" w:rsidRDefault="00000000">
      <w:r w:rsidRPr="00671299">
        <w:rPr>
          <w:b/>
        </w:rPr>
        <w:t xml:space="preserve">TDS (Total </w:t>
      </w:r>
      <w:proofErr w:type="spellStart"/>
      <w:r w:rsidRPr="00671299">
        <w:rPr>
          <w:b/>
        </w:rPr>
        <w:t>Dissolved</w:t>
      </w:r>
      <w:proofErr w:type="spellEnd"/>
      <w:r w:rsidRPr="00671299">
        <w:rPr>
          <w:b/>
        </w:rPr>
        <w:t xml:space="preserve"> </w:t>
      </w:r>
      <w:proofErr w:type="spellStart"/>
      <w:r w:rsidRPr="00671299">
        <w:rPr>
          <w:b/>
        </w:rPr>
        <w:t>Solids</w:t>
      </w:r>
      <w:proofErr w:type="spellEnd"/>
      <w:r w:rsidRPr="00671299">
        <w:rPr>
          <w:b/>
        </w:rPr>
        <w:t>):</w:t>
      </w:r>
      <w:r w:rsidRPr="00671299">
        <w:t xml:space="preserve"> Sólidos totales disueltos en el agua.</w:t>
      </w:r>
    </w:p>
    <w:p w14:paraId="426960A6" w14:textId="77777777" w:rsidR="00847163" w:rsidRPr="00671299" w:rsidRDefault="00000000">
      <w:r w:rsidRPr="00671299">
        <w:rPr>
          <w:b/>
        </w:rPr>
        <w:t xml:space="preserve">UART (Universal </w:t>
      </w:r>
      <w:proofErr w:type="spellStart"/>
      <w:r w:rsidRPr="00671299">
        <w:rPr>
          <w:b/>
        </w:rPr>
        <w:t>Asynchronous</w:t>
      </w:r>
      <w:proofErr w:type="spellEnd"/>
      <w:r w:rsidRPr="00671299">
        <w:rPr>
          <w:b/>
        </w:rPr>
        <w:t xml:space="preserve"> Receiver-</w:t>
      </w:r>
      <w:proofErr w:type="spellStart"/>
      <w:r w:rsidRPr="00671299">
        <w:rPr>
          <w:b/>
        </w:rPr>
        <w:t>Transmitter</w:t>
      </w:r>
      <w:proofErr w:type="spellEnd"/>
      <w:r w:rsidRPr="00671299">
        <w:rPr>
          <w:b/>
        </w:rPr>
        <w:t>):</w:t>
      </w:r>
      <w:r w:rsidRPr="00671299">
        <w:t xml:space="preserve"> Protocolo de comunicación serial.</w:t>
      </w:r>
    </w:p>
    <w:p w14:paraId="5FAD9F2A" w14:textId="77777777" w:rsidR="00847163" w:rsidRPr="00671299" w:rsidRDefault="00000000">
      <w:r w:rsidRPr="00671299">
        <w:rPr>
          <w:b/>
        </w:rPr>
        <w:t>VCP (Virtual COM Port):</w:t>
      </w:r>
      <w:r w:rsidRPr="00671299">
        <w:t xml:space="preserve"> Puerto COM virtual creado por drivers USB.</w:t>
      </w:r>
    </w:p>
    <w:p w14:paraId="22BFE673" w14:textId="77777777" w:rsidR="00847163" w:rsidRPr="00671299" w:rsidRDefault="00000000">
      <w:r>
        <w:lastRenderedPageBreak/>
        <w:pict w14:anchorId="6038C1DD">
          <v:rect id="_x0000_i1039" style="width:468pt;height:1.5pt" o:hrstd="t" o:hr="t" fillcolor="gray" stroked="f">
            <v:path strokeok="f"/>
          </v:rect>
        </w:pict>
      </w:r>
    </w:p>
    <w:p w14:paraId="36F89B9A" w14:textId="77777777" w:rsidR="00847163" w:rsidRPr="00671299" w:rsidRDefault="00000000">
      <w:pPr>
        <w:pStyle w:val="Ttulo2"/>
        <w:rPr>
          <w:b w:val="0"/>
          <w:i w:val="0"/>
        </w:rPr>
      </w:pPr>
      <w:bookmarkStart w:id="46" w:name="_Toc215693265"/>
      <w:r w:rsidRPr="00671299">
        <w:rPr>
          <w:b w:val="0"/>
          <w:i w:val="0"/>
        </w:rPr>
        <w:t>HISTORIAL DE REVISIONES</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1291"/>
        <w:gridCol w:w="1840"/>
        <w:gridCol w:w="4362"/>
      </w:tblGrid>
      <w:tr w:rsidR="00847163" w:rsidRPr="00671299" w14:paraId="46E65312" w14:textId="77777777">
        <w:tc>
          <w:tcPr>
            <w:tcW w:w="0" w:type="auto"/>
          </w:tcPr>
          <w:p w14:paraId="7A7623E8" w14:textId="77777777" w:rsidR="00847163" w:rsidRPr="00671299" w:rsidRDefault="00000000">
            <w:pPr>
              <w:jc w:val="center"/>
            </w:pPr>
            <w:r w:rsidRPr="00671299">
              <w:t>Versión</w:t>
            </w:r>
          </w:p>
        </w:tc>
        <w:tc>
          <w:tcPr>
            <w:tcW w:w="0" w:type="auto"/>
          </w:tcPr>
          <w:p w14:paraId="214C67A1" w14:textId="77777777" w:rsidR="00847163" w:rsidRPr="00671299" w:rsidRDefault="00000000">
            <w:pPr>
              <w:jc w:val="center"/>
            </w:pPr>
            <w:r w:rsidRPr="00671299">
              <w:t>Fecha</w:t>
            </w:r>
          </w:p>
        </w:tc>
        <w:tc>
          <w:tcPr>
            <w:tcW w:w="0" w:type="auto"/>
          </w:tcPr>
          <w:p w14:paraId="0B305825" w14:textId="77777777" w:rsidR="00847163" w:rsidRPr="00671299" w:rsidRDefault="00000000">
            <w:pPr>
              <w:jc w:val="center"/>
            </w:pPr>
            <w:r w:rsidRPr="00671299">
              <w:t>Autor</w:t>
            </w:r>
          </w:p>
        </w:tc>
        <w:tc>
          <w:tcPr>
            <w:tcW w:w="0" w:type="auto"/>
          </w:tcPr>
          <w:p w14:paraId="58B22FF3" w14:textId="77777777" w:rsidR="00847163" w:rsidRPr="00671299" w:rsidRDefault="00000000">
            <w:pPr>
              <w:jc w:val="center"/>
            </w:pPr>
            <w:r w:rsidRPr="00671299">
              <w:t>Descripción de Cambios</w:t>
            </w:r>
          </w:p>
        </w:tc>
      </w:tr>
      <w:tr w:rsidR="00847163" w:rsidRPr="00671299" w14:paraId="376686D5" w14:textId="77777777">
        <w:tc>
          <w:tcPr>
            <w:tcW w:w="0" w:type="auto"/>
          </w:tcPr>
          <w:p w14:paraId="0D0DB28F" w14:textId="77777777" w:rsidR="00847163" w:rsidRPr="00671299" w:rsidRDefault="00000000">
            <w:pPr>
              <w:jc w:val="center"/>
            </w:pPr>
            <w:r w:rsidRPr="00671299">
              <w:t>1.0</w:t>
            </w:r>
          </w:p>
        </w:tc>
        <w:tc>
          <w:tcPr>
            <w:tcW w:w="0" w:type="auto"/>
          </w:tcPr>
          <w:p w14:paraId="6187C355" w14:textId="1B4AE60A" w:rsidR="00847163" w:rsidRPr="00671299" w:rsidRDefault="00000000">
            <w:pPr>
              <w:jc w:val="center"/>
            </w:pPr>
            <w:r w:rsidRPr="00671299">
              <w:t>202</w:t>
            </w:r>
            <w:r w:rsidR="00671299">
              <w:t>5</w:t>
            </w:r>
          </w:p>
        </w:tc>
        <w:tc>
          <w:tcPr>
            <w:tcW w:w="0" w:type="auto"/>
          </w:tcPr>
          <w:p w14:paraId="305D743D" w14:textId="77777777" w:rsidR="00847163" w:rsidRPr="00671299" w:rsidRDefault="00000000">
            <w:pPr>
              <w:jc w:val="center"/>
            </w:pPr>
            <w:r w:rsidRPr="00671299">
              <w:t>[Autores]</w:t>
            </w:r>
          </w:p>
        </w:tc>
        <w:tc>
          <w:tcPr>
            <w:tcW w:w="0" w:type="auto"/>
          </w:tcPr>
          <w:p w14:paraId="0C411245" w14:textId="77777777" w:rsidR="00847163" w:rsidRPr="00671299" w:rsidRDefault="00000000">
            <w:pPr>
              <w:jc w:val="center"/>
            </w:pPr>
            <w:r w:rsidRPr="00671299">
              <w:t>Versión inicial del manual</w:t>
            </w:r>
          </w:p>
        </w:tc>
      </w:tr>
    </w:tbl>
    <w:p w14:paraId="734F61D5" w14:textId="77777777" w:rsidR="00847163" w:rsidRPr="00671299" w:rsidRDefault="00000000">
      <w:r>
        <w:pict w14:anchorId="7C7212DF">
          <v:rect id="_x0000_i1040" style="width:468pt;height:1.5pt" o:hrstd="t" o:hr="t" fillcolor="gray" stroked="f">
            <v:path strokeok="f"/>
          </v:rect>
        </w:pict>
      </w:r>
    </w:p>
    <w:p w14:paraId="47691B05" w14:textId="77777777" w:rsidR="00847163" w:rsidRPr="00671299" w:rsidRDefault="00000000">
      <w:pPr>
        <w:pStyle w:val="Ttulo2"/>
        <w:rPr>
          <w:b w:val="0"/>
          <w:i w:val="0"/>
        </w:rPr>
      </w:pPr>
      <w:bookmarkStart w:id="47" w:name="_Toc215693266"/>
      <w:r w:rsidRPr="00671299">
        <w:rPr>
          <w:b w:val="0"/>
          <w:i w:val="0"/>
        </w:rPr>
        <w:t>NOTAS FINALES</w:t>
      </w:r>
      <w:bookmarkEnd w:id="47"/>
    </w:p>
    <w:p w14:paraId="263E655C" w14:textId="77777777" w:rsidR="00847163" w:rsidRPr="00671299" w:rsidRDefault="00000000">
      <w:r w:rsidRPr="00671299">
        <w:t>Este manual está diseñado para facilitar la implementación y uso del Sistema de Monitoreo de Calidad del Agua. Se recomienda leerlo completamente antes de comenzar con el ensamblaje y configuración del sistema.</w:t>
      </w:r>
    </w:p>
    <w:p w14:paraId="42C34C65" w14:textId="77777777" w:rsidR="00847163" w:rsidRPr="00671299" w:rsidRDefault="00000000">
      <w:r w:rsidRPr="00671299">
        <w:t>Para obtener la mejor experiencia:</w:t>
      </w:r>
    </w:p>
    <w:p w14:paraId="59568D97" w14:textId="77777777" w:rsidR="00847163" w:rsidRPr="00671299" w:rsidRDefault="00000000">
      <w:pPr>
        <w:numPr>
          <w:ilvl w:val="0"/>
          <w:numId w:val="2"/>
        </w:numPr>
      </w:pPr>
      <w:r w:rsidRPr="00671299">
        <w:t>Siga los pasos en el orden presentado</w:t>
      </w:r>
    </w:p>
    <w:p w14:paraId="6882BDF5" w14:textId="77777777" w:rsidR="00847163" w:rsidRPr="00671299" w:rsidRDefault="00000000">
      <w:pPr>
        <w:numPr>
          <w:ilvl w:val="0"/>
          <w:numId w:val="2"/>
        </w:numPr>
      </w:pPr>
      <w:r w:rsidRPr="00671299">
        <w:t>No omita las verificaciones de seguridad</w:t>
      </w:r>
    </w:p>
    <w:p w14:paraId="7ABE539D" w14:textId="77777777" w:rsidR="00847163" w:rsidRPr="00671299" w:rsidRDefault="00000000">
      <w:pPr>
        <w:numPr>
          <w:ilvl w:val="0"/>
          <w:numId w:val="2"/>
        </w:numPr>
      </w:pPr>
      <w:r w:rsidRPr="00671299">
        <w:t>Consulte las referencias cuando tenga dudas</w:t>
      </w:r>
    </w:p>
    <w:p w14:paraId="729AB8A6" w14:textId="77777777" w:rsidR="00847163" w:rsidRPr="00671299" w:rsidRDefault="00000000">
      <w:pPr>
        <w:numPr>
          <w:ilvl w:val="0"/>
          <w:numId w:val="2"/>
        </w:numPr>
      </w:pPr>
      <w:r w:rsidRPr="00671299">
        <w:t>Documente cualquier modificación que realice al sistema</w:t>
      </w:r>
    </w:p>
    <w:p w14:paraId="34AABA02" w14:textId="77777777" w:rsidR="00847163" w:rsidRPr="00671299" w:rsidRDefault="00000000">
      <w:r w:rsidRPr="00671299">
        <w:rPr>
          <w:b/>
        </w:rPr>
        <w:t>¡Gracias por utilizar este sistema de monitoreo!</w:t>
      </w:r>
    </w:p>
    <w:p w14:paraId="0A988AA2" w14:textId="5061E564" w:rsidR="00847163" w:rsidRDefault="00000000">
      <w:r>
        <w:pict w14:anchorId="3F4B022D">
          <v:rect id="_x0000_i1041" style="width:468pt;height:1.5pt" o:hrstd="t" o:hr="t" fillcolor="gray" stroked="f">
            <v:path strokeok="f"/>
          </v:rect>
        </w:pict>
      </w:r>
    </w:p>
    <w:sectPr w:rsidR="00847163">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3AE49514">
      <w:start w:val="1"/>
      <w:numFmt w:val="decimal"/>
      <w:lvlText w:val="%1."/>
      <w:lvlJc w:val="left"/>
      <w:pPr>
        <w:tabs>
          <w:tab w:val="num" w:pos="720"/>
        </w:tabs>
        <w:ind w:left="720" w:hanging="360"/>
      </w:pPr>
    </w:lvl>
    <w:lvl w:ilvl="1" w:tplc="A86E0246">
      <w:start w:val="1"/>
      <w:numFmt w:val="decimal"/>
      <w:lvlText w:val=""/>
      <w:lvlJc w:val="left"/>
    </w:lvl>
    <w:lvl w:ilvl="2" w:tplc="815E792C">
      <w:start w:val="1"/>
      <w:numFmt w:val="decimal"/>
      <w:lvlText w:val=""/>
      <w:lvlJc w:val="left"/>
    </w:lvl>
    <w:lvl w:ilvl="3" w:tplc="2D8EF008">
      <w:start w:val="1"/>
      <w:numFmt w:val="decimal"/>
      <w:lvlText w:val=""/>
      <w:lvlJc w:val="left"/>
    </w:lvl>
    <w:lvl w:ilvl="4" w:tplc="19C62DAE">
      <w:start w:val="1"/>
      <w:numFmt w:val="decimal"/>
      <w:lvlText w:val=""/>
      <w:lvlJc w:val="left"/>
    </w:lvl>
    <w:lvl w:ilvl="5" w:tplc="DE10C2E6">
      <w:start w:val="1"/>
      <w:numFmt w:val="decimal"/>
      <w:lvlText w:val=""/>
      <w:lvlJc w:val="left"/>
    </w:lvl>
    <w:lvl w:ilvl="6" w:tplc="A8148D44">
      <w:start w:val="1"/>
      <w:numFmt w:val="decimal"/>
      <w:lvlText w:val=""/>
      <w:lvlJc w:val="left"/>
    </w:lvl>
    <w:lvl w:ilvl="7" w:tplc="E530DF56">
      <w:start w:val="1"/>
      <w:numFmt w:val="decimal"/>
      <w:lvlText w:val=""/>
      <w:lvlJc w:val="left"/>
    </w:lvl>
    <w:lvl w:ilvl="8" w:tplc="78D8747C">
      <w:start w:val="1"/>
      <w:numFmt w:val="decimal"/>
      <w:lvlText w:val=""/>
      <w:lvlJc w:val="left"/>
    </w:lvl>
  </w:abstractNum>
  <w:abstractNum w:abstractNumId="1" w15:restartNumberingAfterBreak="0">
    <w:nsid w:val="00000002"/>
    <w:multiLevelType w:val="hybridMultilevel"/>
    <w:tmpl w:val="00000002"/>
    <w:lvl w:ilvl="0" w:tplc="8A1CFA2E">
      <w:start w:val="1"/>
      <w:numFmt w:val="bullet"/>
      <w:lvlText w:val="-"/>
      <w:lvlJc w:val="left"/>
      <w:pPr>
        <w:tabs>
          <w:tab w:val="num" w:pos="720"/>
        </w:tabs>
        <w:ind w:left="720" w:hanging="360"/>
      </w:pPr>
      <w:rPr>
        <w:rFonts w:ascii="Courier New" w:hAnsi="Courier New"/>
      </w:rPr>
    </w:lvl>
    <w:lvl w:ilvl="1" w:tplc="81F2BEA8">
      <w:start w:val="1"/>
      <w:numFmt w:val="bullet"/>
      <w:lvlText w:val="o"/>
      <w:lvlJc w:val="left"/>
      <w:pPr>
        <w:tabs>
          <w:tab w:val="num" w:pos="1440"/>
        </w:tabs>
        <w:ind w:left="1440" w:hanging="360"/>
      </w:pPr>
      <w:rPr>
        <w:rFonts w:ascii="Courier New" w:hAnsi="Courier New"/>
      </w:rPr>
    </w:lvl>
    <w:lvl w:ilvl="2" w:tplc="E64EFA28">
      <w:start w:val="1"/>
      <w:numFmt w:val="bullet"/>
      <w:lvlText w:val=""/>
      <w:lvlJc w:val="left"/>
      <w:pPr>
        <w:tabs>
          <w:tab w:val="num" w:pos="2160"/>
        </w:tabs>
        <w:ind w:left="2160" w:hanging="360"/>
      </w:pPr>
      <w:rPr>
        <w:rFonts w:ascii="Wingdings" w:hAnsi="Wingdings"/>
      </w:rPr>
    </w:lvl>
    <w:lvl w:ilvl="3" w:tplc="6CE04A9C">
      <w:start w:val="1"/>
      <w:numFmt w:val="bullet"/>
      <w:lvlText w:val=""/>
      <w:lvlJc w:val="left"/>
      <w:pPr>
        <w:tabs>
          <w:tab w:val="num" w:pos="2880"/>
        </w:tabs>
        <w:ind w:left="2880" w:hanging="360"/>
      </w:pPr>
      <w:rPr>
        <w:rFonts w:ascii="Symbol" w:hAnsi="Symbol"/>
      </w:rPr>
    </w:lvl>
    <w:lvl w:ilvl="4" w:tplc="D1EE274E">
      <w:start w:val="1"/>
      <w:numFmt w:val="bullet"/>
      <w:lvlText w:val="o"/>
      <w:lvlJc w:val="left"/>
      <w:pPr>
        <w:tabs>
          <w:tab w:val="num" w:pos="3600"/>
        </w:tabs>
        <w:ind w:left="3600" w:hanging="360"/>
      </w:pPr>
      <w:rPr>
        <w:rFonts w:ascii="Courier New" w:hAnsi="Courier New"/>
      </w:rPr>
    </w:lvl>
    <w:lvl w:ilvl="5" w:tplc="5748EA88">
      <w:start w:val="1"/>
      <w:numFmt w:val="bullet"/>
      <w:lvlText w:val=""/>
      <w:lvlJc w:val="left"/>
      <w:pPr>
        <w:tabs>
          <w:tab w:val="num" w:pos="4320"/>
        </w:tabs>
        <w:ind w:left="4320" w:hanging="360"/>
      </w:pPr>
      <w:rPr>
        <w:rFonts w:ascii="Wingdings" w:hAnsi="Wingdings"/>
      </w:rPr>
    </w:lvl>
    <w:lvl w:ilvl="6" w:tplc="10E8F0EC">
      <w:start w:val="1"/>
      <w:numFmt w:val="bullet"/>
      <w:lvlText w:val=""/>
      <w:lvlJc w:val="left"/>
      <w:pPr>
        <w:tabs>
          <w:tab w:val="num" w:pos="5040"/>
        </w:tabs>
        <w:ind w:left="5040" w:hanging="360"/>
      </w:pPr>
      <w:rPr>
        <w:rFonts w:ascii="Symbol" w:hAnsi="Symbol"/>
      </w:rPr>
    </w:lvl>
    <w:lvl w:ilvl="7" w:tplc="228A498E">
      <w:start w:val="1"/>
      <w:numFmt w:val="bullet"/>
      <w:lvlText w:val="o"/>
      <w:lvlJc w:val="left"/>
      <w:pPr>
        <w:tabs>
          <w:tab w:val="num" w:pos="5760"/>
        </w:tabs>
        <w:ind w:left="5760" w:hanging="360"/>
      </w:pPr>
      <w:rPr>
        <w:rFonts w:ascii="Courier New" w:hAnsi="Courier New"/>
      </w:rPr>
    </w:lvl>
    <w:lvl w:ilvl="8" w:tplc="26A264C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2F24CF4">
      <w:start w:val="1"/>
      <w:numFmt w:val="decimal"/>
      <w:lvlText w:val="%1."/>
      <w:lvlJc w:val="left"/>
      <w:pPr>
        <w:tabs>
          <w:tab w:val="num" w:pos="720"/>
        </w:tabs>
        <w:ind w:left="720" w:hanging="360"/>
      </w:pPr>
    </w:lvl>
    <w:lvl w:ilvl="1" w:tplc="9A6A487C">
      <w:start w:val="1"/>
      <w:numFmt w:val="decimal"/>
      <w:lvlText w:val=""/>
      <w:lvlJc w:val="left"/>
    </w:lvl>
    <w:lvl w:ilvl="2" w:tplc="3872C3D0">
      <w:start w:val="1"/>
      <w:numFmt w:val="decimal"/>
      <w:lvlText w:val=""/>
      <w:lvlJc w:val="left"/>
    </w:lvl>
    <w:lvl w:ilvl="3" w:tplc="93664A6C">
      <w:start w:val="1"/>
      <w:numFmt w:val="decimal"/>
      <w:lvlText w:val=""/>
      <w:lvlJc w:val="left"/>
    </w:lvl>
    <w:lvl w:ilvl="4" w:tplc="A8F8A12A">
      <w:start w:val="1"/>
      <w:numFmt w:val="decimal"/>
      <w:lvlText w:val=""/>
      <w:lvlJc w:val="left"/>
    </w:lvl>
    <w:lvl w:ilvl="5" w:tplc="46B02C8A">
      <w:start w:val="1"/>
      <w:numFmt w:val="decimal"/>
      <w:lvlText w:val=""/>
      <w:lvlJc w:val="left"/>
    </w:lvl>
    <w:lvl w:ilvl="6" w:tplc="0B5C1812">
      <w:start w:val="1"/>
      <w:numFmt w:val="decimal"/>
      <w:lvlText w:val=""/>
      <w:lvlJc w:val="left"/>
    </w:lvl>
    <w:lvl w:ilvl="7" w:tplc="C0C832A8">
      <w:start w:val="1"/>
      <w:numFmt w:val="decimal"/>
      <w:lvlText w:val=""/>
      <w:lvlJc w:val="left"/>
    </w:lvl>
    <w:lvl w:ilvl="8" w:tplc="D736BAE2">
      <w:start w:val="1"/>
      <w:numFmt w:val="decimal"/>
      <w:lvlText w:val=""/>
      <w:lvlJc w:val="left"/>
    </w:lvl>
  </w:abstractNum>
  <w:abstractNum w:abstractNumId="3" w15:restartNumberingAfterBreak="0">
    <w:nsid w:val="00000004"/>
    <w:multiLevelType w:val="hybridMultilevel"/>
    <w:tmpl w:val="00000004"/>
    <w:lvl w:ilvl="0" w:tplc="D2689C8A">
      <w:start w:val="1"/>
      <w:numFmt w:val="decimal"/>
      <w:lvlText w:val="%1."/>
      <w:lvlJc w:val="left"/>
      <w:pPr>
        <w:tabs>
          <w:tab w:val="num" w:pos="720"/>
        </w:tabs>
        <w:ind w:left="720" w:hanging="360"/>
      </w:pPr>
    </w:lvl>
    <w:lvl w:ilvl="1" w:tplc="D25CC5CC">
      <w:start w:val="1"/>
      <w:numFmt w:val="decimal"/>
      <w:lvlText w:val=""/>
      <w:lvlJc w:val="left"/>
    </w:lvl>
    <w:lvl w:ilvl="2" w:tplc="C2247C5A">
      <w:start w:val="1"/>
      <w:numFmt w:val="decimal"/>
      <w:lvlText w:val=""/>
      <w:lvlJc w:val="left"/>
    </w:lvl>
    <w:lvl w:ilvl="3" w:tplc="EAD0CD6A">
      <w:start w:val="1"/>
      <w:numFmt w:val="decimal"/>
      <w:lvlText w:val=""/>
      <w:lvlJc w:val="left"/>
    </w:lvl>
    <w:lvl w:ilvl="4" w:tplc="D2EAE34C">
      <w:start w:val="1"/>
      <w:numFmt w:val="decimal"/>
      <w:lvlText w:val=""/>
      <w:lvlJc w:val="left"/>
    </w:lvl>
    <w:lvl w:ilvl="5" w:tplc="90C0B63C">
      <w:start w:val="1"/>
      <w:numFmt w:val="decimal"/>
      <w:lvlText w:val=""/>
      <w:lvlJc w:val="left"/>
    </w:lvl>
    <w:lvl w:ilvl="6" w:tplc="A8CAF8D8">
      <w:start w:val="1"/>
      <w:numFmt w:val="decimal"/>
      <w:lvlText w:val=""/>
      <w:lvlJc w:val="left"/>
    </w:lvl>
    <w:lvl w:ilvl="7" w:tplc="38CA2490">
      <w:start w:val="1"/>
      <w:numFmt w:val="decimal"/>
      <w:lvlText w:val=""/>
      <w:lvlJc w:val="left"/>
    </w:lvl>
    <w:lvl w:ilvl="8" w:tplc="17FEE958">
      <w:start w:val="1"/>
      <w:numFmt w:val="decimal"/>
      <w:lvlText w:val=""/>
      <w:lvlJc w:val="left"/>
    </w:lvl>
  </w:abstractNum>
  <w:abstractNum w:abstractNumId="4" w15:restartNumberingAfterBreak="0">
    <w:nsid w:val="00000005"/>
    <w:multiLevelType w:val="hybridMultilevel"/>
    <w:tmpl w:val="00000005"/>
    <w:lvl w:ilvl="0" w:tplc="A8205614">
      <w:start w:val="1"/>
      <w:numFmt w:val="decimal"/>
      <w:lvlText w:val="%1."/>
      <w:lvlJc w:val="left"/>
      <w:pPr>
        <w:tabs>
          <w:tab w:val="num" w:pos="720"/>
        </w:tabs>
        <w:ind w:left="720" w:hanging="360"/>
      </w:pPr>
    </w:lvl>
    <w:lvl w:ilvl="1" w:tplc="9CAAD15A">
      <w:start w:val="1"/>
      <w:numFmt w:val="decimal"/>
      <w:lvlText w:val=""/>
      <w:lvlJc w:val="left"/>
    </w:lvl>
    <w:lvl w:ilvl="2" w:tplc="EB3E4CB8">
      <w:start w:val="1"/>
      <w:numFmt w:val="decimal"/>
      <w:lvlText w:val=""/>
      <w:lvlJc w:val="left"/>
    </w:lvl>
    <w:lvl w:ilvl="3" w:tplc="92BCCEEE">
      <w:start w:val="1"/>
      <w:numFmt w:val="decimal"/>
      <w:lvlText w:val=""/>
      <w:lvlJc w:val="left"/>
    </w:lvl>
    <w:lvl w:ilvl="4" w:tplc="1D30246C">
      <w:start w:val="1"/>
      <w:numFmt w:val="decimal"/>
      <w:lvlText w:val=""/>
      <w:lvlJc w:val="left"/>
    </w:lvl>
    <w:lvl w:ilvl="5" w:tplc="A15236B0">
      <w:start w:val="1"/>
      <w:numFmt w:val="decimal"/>
      <w:lvlText w:val=""/>
      <w:lvlJc w:val="left"/>
    </w:lvl>
    <w:lvl w:ilvl="6" w:tplc="8DB00D02">
      <w:start w:val="1"/>
      <w:numFmt w:val="decimal"/>
      <w:lvlText w:val=""/>
      <w:lvlJc w:val="left"/>
    </w:lvl>
    <w:lvl w:ilvl="7" w:tplc="6F6CF082">
      <w:start w:val="1"/>
      <w:numFmt w:val="decimal"/>
      <w:lvlText w:val=""/>
      <w:lvlJc w:val="left"/>
    </w:lvl>
    <w:lvl w:ilvl="8" w:tplc="71402E46">
      <w:start w:val="1"/>
      <w:numFmt w:val="decimal"/>
      <w:lvlText w:val=""/>
      <w:lvlJc w:val="left"/>
    </w:lvl>
  </w:abstractNum>
  <w:abstractNum w:abstractNumId="5" w15:restartNumberingAfterBreak="0">
    <w:nsid w:val="00000006"/>
    <w:multiLevelType w:val="hybridMultilevel"/>
    <w:tmpl w:val="00000006"/>
    <w:lvl w:ilvl="0" w:tplc="C14AD622">
      <w:start w:val="1"/>
      <w:numFmt w:val="decimal"/>
      <w:lvlText w:val="%1."/>
      <w:lvlJc w:val="left"/>
      <w:pPr>
        <w:tabs>
          <w:tab w:val="num" w:pos="720"/>
        </w:tabs>
        <w:ind w:left="720" w:hanging="360"/>
      </w:pPr>
    </w:lvl>
    <w:lvl w:ilvl="1" w:tplc="91EEE652">
      <w:start w:val="1"/>
      <w:numFmt w:val="decimal"/>
      <w:lvlText w:val=""/>
      <w:lvlJc w:val="left"/>
    </w:lvl>
    <w:lvl w:ilvl="2" w:tplc="632E448E">
      <w:start w:val="1"/>
      <w:numFmt w:val="decimal"/>
      <w:lvlText w:val=""/>
      <w:lvlJc w:val="left"/>
    </w:lvl>
    <w:lvl w:ilvl="3" w:tplc="50D6AA1E">
      <w:start w:val="1"/>
      <w:numFmt w:val="decimal"/>
      <w:lvlText w:val=""/>
      <w:lvlJc w:val="left"/>
    </w:lvl>
    <w:lvl w:ilvl="4" w:tplc="DE142EC8">
      <w:start w:val="1"/>
      <w:numFmt w:val="decimal"/>
      <w:lvlText w:val=""/>
      <w:lvlJc w:val="left"/>
    </w:lvl>
    <w:lvl w:ilvl="5" w:tplc="245E9844">
      <w:start w:val="1"/>
      <w:numFmt w:val="decimal"/>
      <w:lvlText w:val=""/>
      <w:lvlJc w:val="left"/>
    </w:lvl>
    <w:lvl w:ilvl="6" w:tplc="DC16B8B8">
      <w:start w:val="1"/>
      <w:numFmt w:val="decimal"/>
      <w:lvlText w:val=""/>
      <w:lvlJc w:val="left"/>
    </w:lvl>
    <w:lvl w:ilvl="7" w:tplc="123E1C6A">
      <w:start w:val="1"/>
      <w:numFmt w:val="decimal"/>
      <w:lvlText w:val=""/>
      <w:lvlJc w:val="left"/>
    </w:lvl>
    <w:lvl w:ilvl="8" w:tplc="842CF90E">
      <w:start w:val="1"/>
      <w:numFmt w:val="decimal"/>
      <w:lvlText w:val=""/>
      <w:lvlJc w:val="left"/>
    </w:lvl>
  </w:abstractNum>
  <w:abstractNum w:abstractNumId="6" w15:restartNumberingAfterBreak="0">
    <w:nsid w:val="00000007"/>
    <w:multiLevelType w:val="hybridMultilevel"/>
    <w:tmpl w:val="00000007"/>
    <w:lvl w:ilvl="0" w:tplc="9842A90A">
      <w:start w:val="1"/>
      <w:numFmt w:val="decimal"/>
      <w:lvlText w:val="%1."/>
      <w:lvlJc w:val="left"/>
      <w:pPr>
        <w:tabs>
          <w:tab w:val="num" w:pos="720"/>
        </w:tabs>
        <w:ind w:left="720" w:hanging="360"/>
      </w:pPr>
    </w:lvl>
    <w:lvl w:ilvl="1" w:tplc="5B24D8FA">
      <w:start w:val="1"/>
      <w:numFmt w:val="decimal"/>
      <w:lvlText w:val=""/>
      <w:lvlJc w:val="left"/>
    </w:lvl>
    <w:lvl w:ilvl="2" w:tplc="9E1AEEDA">
      <w:start w:val="1"/>
      <w:numFmt w:val="decimal"/>
      <w:lvlText w:val=""/>
      <w:lvlJc w:val="left"/>
    </w:lvl>
    <w:lvl w:ilvl="3" w:tplc="ACE0A638">
      <w:start w:val="1"/>
      <w:numFmt w:val="decimal"/>
      <w:lvlText w:val=""/>
      <w:lvlJc w:val="left"/>
    </w:lvl>
    <w:lvl w:ilvl="4" w:tplc="58CAAB8A">
      <w:start w:val="1"/>
      <w:numFmt w:val="decimal"/>
      <w:lvlText w:val=""/>
      <w:lvlJc w:val="left"/>
    </w:lvl>
    <w:lvl w:ilvl="5" w:tplc="82E6326C">
      <w:start w:val="1"/>
      <w:numFmt w:val="decimal"/>
      <w:lvlText w:val=""/>
      <w:lvlJc w:val="left"/>
    </w:lvl>
    <w:lvl w:ilvl="6" w:tplc="A79CA4DA">
      <w:start w:val="1"/>
      <w:numFmt w:val="decimal"/>
      <w:lvlText w:val=""/>
      <w:lvlJc w:val="left"/>
    </w:lvl>
    <w:lvl w:ilvl="7" w:tplc="DC368486">
      <w:start w:val="1"/>
      <w:numFmt w:val="decimal"/>
      <w:lvlText w:val=""/>
      <w:lvlJc w:val="left"/>
    </w:lvl>
    <w:lvl w:ilvl="8" w:tplc="79C05AD4">
      <w:start w:val="1"/>
      <w:numFmt w:val="decimal"/>
      <w:lvlText w:val=""/>
      <w:lvlJc w:val="left"/>
    </w:lvl>
  </w:abstractNum>
  <w:abstractNum w:abstractNumId="7" w15:restartNumberingAfterBreak="0">
    <w:nsid w:val="00000008"/>
    <w:multiLevelType w:val="hybridMultilevel"/>
    <w:tmpl w:val="00000008"/>
    <w:lvl w:ilvl="0" w:tplc="533ED4B6">
      <w:start w:val="1"/>
      <w:numFmt w:val="decimal"/>
      <w:lvlText w:val="%1."/>
      <w:lvlJc w:val="left"/>
      <w:pPr>
        <w:tabs>
          <w:tab w:val="num" w:pos="720"/>
        </w:tabs>
        <w:ind w:left="720" w:hanging="360"/>
      </w:pPr>
    </w:lvl>
    <w:lvl w:ilvl="1" w:tplc="E2E88B32">
      <w:start w:val="1"/>
      <w:numFmt w:val="decimal"/>
      <w:lvlText w:val=""/>
      <w:lvlJc w:val="left"/>
    </w:lvl>
    <w:lvl w:ilvl="2" w:tplc="8CCE53B2">
      <w:start w:val="1"/>
      <w:numFmt w:val="decimal"/>
      <w:lvlText w:val=""/>
      <w:lvlJc w:val="left"/>
    </w:lvl>
    <w:lvl w:ilvl="3" w:tplc="6A56FBE4">
      <w:start w:val="1"/>
      <w:numFmt w:val="decimal"/>
      <w:lvlText w:val=""/>
      <w:lvlJc w:val="left"/>
    </w:lvl>
    <w:lvl w:ilvl="4" w:tplc="0F7EC5CC">
      <w:start w:val="1"/>
      <w:numFmt w:val="decimal"/>
      <w:lvlText w:val=""/>
      <w:lvlJc w:val="left"/>
    </w:lvl>
    <w:lvl w:ilvl="5" w:tplc="B808B5D8">
      <w:start w:val="1"/>
      <w:numFmt w:val="decimal"/>
      <w:lvlText w:val=""/>
      <w:lvlJc w:val="left"/>
    </w:lvl>
    <w:lvl w:ilvl="6" w:tplc="D8502AA4">
      <w:start w:val="1"/>
      <w:numFmt w:val="decimal"/>
      <w:lvlText w:val=""/>
      <w:lvlJc w:val="left"/>
    </w:lvl>
    <w:lvl w:ilvl="7" w:tplc="5F301DDC">
      <w:start w:val="1"/>
      <w:numFmt w:val="decimal"/>
      <w:lvlText w:val=""/>
      <w:lvlJc w:val="left"/>
    </w:lvl>
    <w:lvl w:ilvl="8" w:tplc="F3F6BE7C">
      <w:start w:val="1"/>
      <w:numFmt w:val="decimal"/>
      <w:lvlText w:val=""/>
      <w:lvlJc w:val="left"/>
    </w:lvl>
  </w:abstractNum>
  <w:abstractNum w:abstractNumId="8" w15:restartNumberingAfterBreak="0">
    <w:nsid w:val="00000009"/>
    <w:multiLevelType w:val="hybridMultilevel"/>
    <w:tmpl w:val="00000009"/>
    <w:lvl w:ilvl="0" w:tplc="B3D463EA">
      <w:start w:val="1"/>
      <w:numFmt w:val="decimal"/>
      <w:lvlText w:val="%1."/>
      <w:lvlJc w:val="left"/>
      <w:pPr>
        <w:tabs>
          <w:tab w:val="num" w:pos="720"/>
        </w:tabs>
        <w:ind w:left="720" w:hanging="360"/>
      </w:pPr>
    </w:lvl>
    <w:lvl w:ilvl="1" w:tplc="9DAA2864">
      <w:start w:val="1"/>
      <w:numFmt w:val="decimal"/>
      <w:lvlText w:val=""/>
      <w:lvlJc w:val="left"/>
    </w:lvl>
    <w:lvl w:ilvl="2" w:tplc="0D4C6140">
      <w:start w:val="1"/>
      <w:numFmt w:val="decimal"/>
      <w:lvlText w:val=""/>
      <w:lvlJc w:val="left"/>
    </w:lvl>
    <w:lvl w:ilvl="3" w:tplc="593E365A">
      <w:start w:val="1"/>
      <w:numFmt w:val="decimal"/>
      <w:lvlText w:val=""/>
      <w:lvlJc w:val="left"/>
    </w:lvl>
    <w:lvl w:ilvl="4" w:tplc="742E669E">
      <w:start w:val="1"/>
      <w:numFmt w:val="decimal"/>
      <w:lvlText w:val=""/>
      <w:lvlJc w:val="left"/>
    </w:lvl>
    <w:lvl w:ilvl="5" w:tplc="1C6E13D6">
      <w:start w:val="1"/>
      <w:numFmt w:val="decimal"/>
      <w:lvlText w:val=""/>
      <w:lvlJc w:val="left"/>
    </w:lvl>
    <w:lvl w:ilvl="6" w:tplc="634E3630">
      <w:start w:val="1"/>
      <w:numFmt w:val="decimal"/>
      <w:lvlText w:val=""/>
      <w:lvlJc w:val="left"/>
    </w:lvl>
    <w:lvl w:ilvl="7" w:tplc="4D18239A">
      <w:start w:val="1"/>
      <w:numFmt w:val="decimal"/>
      <w:lvlText w:val=""/>
      <w:lvlJc w:val="left"/>
    </w:lvl>
    <w:lvl w:ilvl="8" w:tplc="16B0B16C">
      <w:start w:val="1"/>
      <w:numFmt w:val="decimal"/>
      <w:lvlText w:val=""/>
      <w:lvlJc w:val="left"/>
    </w:lvl>
  </w:abstractNum>
  <w:abstractNum w:abstractNumId="9" w15:restartNumberingAfterBreak="0">
    <w:nsid w:val="0000000A"/>
    <w:multiLevelType w:val="hybridMultilevel"/>
    <w:tmpl w:val="0000000A"/>
    <w:lvl w:ilvl="0" w:tplc="436E224E">
      <w:start w:val="1"/>
      <w:numFmt w:val="decimal"/>
      <w:lvlText w:val="%1."/>
      <w:lvlJc w:val="left"/>
      <w:pPr>
        <w:tabs>
          <w:tab w:val="num" w:pos="720"/>
        </w:tabs>
        <w:ind w:left="720" w:hanging="360"/>
      </w:pPr>
    </w:lvl>
    <w:lvl w:ilvl="1" w:tplc="51B88ECA">
      <w:start w:val="1"/>
      <w:numFmt w:val="decimal"/>
      <w:lvlText w:val=""/>
      <w:lvlJc w:val="left"/>
    </w:lvl>
    <w:lvl w:ilvl="2" w:tplc="81AE952E">
      <w:start w:val="1"/>
      <w:numFmt w:val="decimal"/>
      <w:lvlText w:val=""/>
      <w:lvlJc w:val="left"/>
    </w:lvl>
    <w:lvl w:ilvl="3" w:tplc="69D80E2C">
      <w:start w:val="1"/>
      <w:numFmt w:val="decimal"/>
      <w:lvlText w:val=""/>
      <w:lvlJc w:val="left"/>
    </w:lvl>
    <w:lvl w:ilvl="4" w:tplc="0268D2C8">
      <w:start w:val="1"/>
      <w:numFmt w:val="decimal"/>
      <w:lvlText w:val=""/>
      <w:lvlJc w:val="left"/>
    </w:lvl>
    <w:lvl w:ilvl="5" w:tplc="DC1CA35C">
      <w:start w:val="1"/>
      <w:numFmt w:val="decimal"/>
      <w:lvlText w:val=""/>
      <w:lvlJc w:val="left"/>
    </w:lvl>
    <w:lvl w:ilvl="6" w:tplc="8E721234">
      <w:start w:val="1"/>
      <w:numFmt w:val="decimal"/>
      <w:lvlText w:val=""/>
      <w:lvlJc w:val="left"/>
    </w:lvl>
    <w:lvl w:ilvl="7" w:tplc="D1483A44">
      <w:start w:val="1"/>
      <w:numFmt w:val="decimal"/>
      <w:lvlText w:val=""/>
      <w:lvlJc w:val="left"/>
    </w:lvl>
    <w:lvl w:ilvl="8" w:tplc="A6E08D94">
      <w:start w:val="1"/>
      <w:numFmt w:val="decimal"/>
      <w:lvlText w:val=""/>
      <w:lvlJc w:val="left"/>
    </w:lvl>
  </w:abstractNum>
  <w:abstractNum w:abstractNumId="10" w15:restartNumberingAfterBreak="0">
    <w:nsid w:val="0000000B"/>
    <w:multiLevelType w:val="hybridMultilevel"/>
    <w:tmpl w:val="0000000B"/>
    <w:lvl w:ilvl="0" w:tplc="5A9C8FB8">
      <w:start w:val="1"/>
      <w:numFmt w:val="decimal"/>
      <w:lvlText w:val="%1."/>
      <w:lvlJc w:val="left"/>
      <w:pPr>
        <w:tabs>
          <w:tab w:val="num" w:pos="720"/>
        </w:tabs>
        <w:ind w:left="720" w:hanging="360"/>
      </w:pPr>
    </w:lvl>
    <w:lvl w:ilvl="1" w:tplc="3368A26E">
      <w:start w:val="1"/>
      <w:numFmt w:val="decimal"/>
      <w:lvlText w:val=""/>
      <w:lvlJc w:val="left"/>
    </w:lvl>
    <w:lvl w:ilvl="2" w:tplc="0908C842">
      <w:start w:val="1"/>
      <w:numFmt w:val="decimal"/>
      <w:lvlText w:val=""/>
      <w:lvlJc w:val="left"/>
    </w:lvl>
    <w:lvl w:ilvl="3" w:tplc="486CBD02">
      <w:start w:val="1"/>
      <w:numFmt w:val="decimal"/>
      <w:lvlText w:val=""/>
      <w:lvlJc w:val="left"/>
    </w:lvl>
    <w:lvl w:ilvl="4" w:tplc="6B1CAA4C">
      <w:start w:val="1"/>
      <w:numFmt w:val="decimal"/>
      <w:lvlText w:val=""/>
      <w:lvlJc w:val="left"/>
    </w:lvl>
    <w:lvl w:ilvl="5" w:tplc="AE081D3A">
      <w:start w:val="1"/>
      <w:numFmt w:val="decimal"/>
      <w:lvlText w:val=""/>
      <w:lvlJc w:val="left"/>
    </w:lvl>
    <w:lvl w:ilvl="6" w:tplc="B9E067D6">
      <w:start w:val="1"/>
      <w:numFmt w:val="decimal"/>
      <w:lvlText w:val=""/>
      <w:lvlJc w:val="left"/>
    </w:lvl>
    <w:lvl w:ilvl="7" w:tplc="F87C6CBE">
      <w:start w:val="1"/>
      <w:numFmt w:val="decimal"/>
      <w:lvlText w:val=""/>
      <w:lvlJc w:val="left"/>
    </w:lvl>
    <w:lvl w:ilvl="8" w:tplc="112060E6">
      <w:start w:val="1"/>
      <w:numFmt w:val="decimal"/>
      <w:lvlText w:val=""/>
      <w:lvlJc w:val="left"/>
    </w:lvl>
  </w:abstractNum>
  <w:abstractNum w:abstractNumId="11" w15:restartNumberingAfterBreak="0">
    <w:nsid w:val="0000000C"/>
    <w:multiLevelType w:val="hybridMultilevel"/>
    <w:tmpl w:val="0000000C"/>
    <w:lvl w:ilvl="0" w:tplc="41AA6362">
      <w:start w:val="1"/>
      <w:numFmt w:val="decimal"/>
      <w:lvlText w:val="%1."/>
      <w:lvlJc w:val="left"/>
      <w:pPr>
        <w:tabs>
          <w:tab w:val="num" w:pos="720"/>
        </w:tabs>
        <w:ind w:left="720" w:hanging="360"/>
      </w:pPr>
    </w:lvl>
    <w:lvl w:ilvl="1" w:tplc="FCB0A646">
      <w:start w:val="1"/>
      <w:numFmt w:val="decimal"/>
      <w:lvlText w:val=""/>
      <w:lvlJc w:val="left"/>
    </w:lvl>
    <w:lvl w:ilvl="2" w:tplc="6DF48DFA">
      <w:start w:val="1"/>
      <w:numFmt w:val="decimal"/>
      <w:lvlText w:val=""/>
      <w:lvlJc w:val="left"/>
    </w:lvl>
    <w:lvl w:ilvl="3" w:tplc="1C5ECA8A">
      <w:start w:val="1"/>
      <w:numFmt w:val="decimal"/>
      <w:lvlText w:val=""/>
      <w:lvlJc w:val="left"/>
    </w:lvl>
    <w:lvl w:ilvl="4" w:tplc="BD2A6FB0">
      <w:start w:val="1"/>
      <w:numFmt w:val="decimal"/>
      <w:lvlText w:val=""/>
      <w:lvlJc w:val="left"/>
    </w:lvl>
    <w:lvl w:ilvl="5" w:tplc="47224A74">
      <w:start w:val="1"/>
      <w:numFmt w:val="decimal"/>
      <w:lvlText w:val=""/>
      <w:lvlJc w:val="left"/>
    </w:lvl>
    <w:lvl w:ilvl="6" w:tplc="96DAA476">
      <w:start w:val="1"/>
      <w:numFmt w:val="decimal"/>
      <w:lvlText w:val=""/>
      <w:lvlJc w:val="left"/>
    </w:lvl>
    <w:lvl w:ilvl="7" w:tplc="C2C69C8C">
      <w:start w:val="1"/>
      <w:numFmt w:val="decimal"/>
      <w:lvlText w:val=""/>
      <w:lvlJc w:val="left"/>
    </w:lvl>
    <w:lvl w:ilvl="8" w:tplc="24983FE4">
      <w:start w:val="1"/>
      <w:numFmt w:val="decimal"/>
      <w:lvlText w:val=""/>
      <w:lvlJc w:val="left"/>
    </w:lvl>
  </w:abstractNum>
  <w:abstractNum w:abstractNumId="12" w15:restartNumberingAfterBreak="0">
    <w:nsid w:val="0000000D"/>
    <w:multiLevelType w:val="hybridMultilevel"/>
    <w:tmpl w:val="0000000D"/>
    <w:lvl w:ilvl="0" w:tplc="C6DA43E4">
      <w:start w:val="1"/>
      <w:numFmt w:val="decimal"/>
      <w:lvlText w:val="%1."/>
      <w:lvlJc w:val="left"/>
      <w:pPr>
        <w:tabs>
          <w:tab w:val="num" w:pos="720"/>
        </w:tabs>
        <w:ind w:left="720" w:hanging="360"/>
      </w:pPr>
    </w:lvl>
    <w:lvl w:ilvl="1" w:tplc="D940EDD8">
      <w:start w:val="1"/>
      <w:numFmt w:val="decimal"/>
      <w:lvlText w:val=""/>
      <w:lvlJc w:val="left"/>
    </w:lvl>
    <w:lvl w:ilvl="2" w:tplc="2410C566">
      <w:start w:val="1"/>
      <w:numFmt w:val="decimal"/>
      <w:lvlText w:val=""/>
      <w:lvlJc w:val="left"/>
    </w:lvl>
    <w:lvl w:ilvl="3" w:tplc="8012974A">
      <w:start w:val="1"/>
      <w:numFmt w:val="decimal"/>
      <w:lvlText w:val=""/>
      <w:lvlJc w:val="left"/>
    </w:lvl>
    <w:lvl w:ilvl="4" w:tplc="8C2285E2">
      <w:start w:val="1"/>
      <w:numFmt w:val="decimal"/>
      <w:lvlText w:val=""/>
      <w:lvlJc w:val="left"/>
    </w:lvl>
    <w:lvl w:ilvl="5" w:tplc="D06092BE">
      <w:start w:val="1"/>
      <w:numFmt w:val="decimal"/>
      <w:lvlText w:val=""/>
      <w:lvlJc w:val="left"/>
    </w:lvl>
    <w:lvl w:ilvl="6" w:tplc="11B81070">
      <w:start w:val="1"/>
      <w:numFmt w:val="decimal"/>
      <w:lvlText w:val=""/>
      <w:lvlJc w:val="left"/>
    </w:lvl>
    <w:lvl w:ilvl="7" w:tplc="D6D67F2E">
      <w:start w:val="1"/>
      <w:numFmt w:val="decimal"/>
      <w:lvlText w:val=""/>
      <w:lvlJc w:val="left"/>
    </w:lvl>
    <w:lvl w:ilvl="8" w:tplc="760E602C">
      <w:start w:val="1"/>
      <w:numFmt w:val="decimal"/>
      <w:lvlText w:val=""/>
      <w:lvlJc w:val="left"/>
    </w:lvl>
  </w:abstractNum>
  <w:abstractNum w:abstractNumId="13" w15:restartNumberingAfterBreak="0">
    <w:nsid w:val="0000000E"/>
    <w:multiLevelType w:val="hybridMultilevel"/>
    <w:tmpl w:val="0000000E"/>
    <w:lvl w:ilvl="0" w:tplc="9A4CE668">
      <w:start w:val="1"/>
      <w:numFmt w:val="decimal"/>
      <w:lvlText w:val="%1."/>
      <w:lvlJc w:val="left"/>
      <w:pPr>
        <w:tabs>
          <w:tab w:val="num" w:pos="720"/>
        </w:tabs>
        <w:ind w:left="720" w:hanging="360"/>
      </w:pPr>
    </w:lvl>
    <w:lvl w:ilvl="1" w:tplc="C2FA8A32">
      <w:start w:val="1"/>
      <w:numFmt w:val="decimal"/>
      <w:lvlText w:val=""/>
      <w:lvlJc w:val="left"/>
    </w:lvl>
    <w:lvl w:ilvl="2" w:tplc="FFC2482A">
      <w:start w:val="1"/>
      <w:numFmt w:val="decimal"/>
      <w:lvlText w:val=""/>
      <w:lvlJc w:val="left"/>
    </w:lvl>
    <w:lvl w:ilvl="3" w:tplc="011E2E44">
      <w:start w:val="1"/>
      <w:numFmt w:val="decimal"/>
      <w:lvlText w:val=""/>
      <w:lvlJc w:val="left"/>
    </w:lvl>
    <w:lvl w:ilvl="4" w:tplc="5FAA85EA">
      <w:start w:val="1"/>
      <w:numFmt w:val="decimal"/>
      <w:lvlText w:val=""/>
      <w:lvlJc w:val="left"/>
    </w:lvl>
    <w:lvl w:ilvl="5" w:tplc="08FE6470">
      <w:start w:val="1"/>
      <w:numFmt w:val="decimal"/>
      <w:lvlText w:val=""/>
      <w:lvlJc w:val="left"/>
    </w:lvl>
    <w:lvl w:ilvl="6" w:tplc="A39063DA">
      <w:start w:val="1"/>
      <w:numFmt w:val="decimal"/>
      <w:lvlText w:val=""/>
      <w:lvlJc w:val="left"/>
    </w:lvl>
    <w:lvl w:ilvl="7" w:tplc="183059D0">
      <w:start w:val="1"/>
      <w:numFmt w:val="decimal"/>
      <w:lvlText w:val=""/>
      <w:lvlJc w:val="left"/>
    </w:lvl>
    <w:lvl w:ilvl="8" w:tplc="D2721528">
      <w:start w:val="1"/>
      <w:numFmt w:val="decimal"/>
      <w:lvlText w:val=""/>
      <w:lvlJc w:val="left"/>
    </w:lvl>
  </w:abstractNum>
  <w:abstractNum w:abstractNumId="14" w15:restartNumberingAfterBreak="0">
    <w:nsid w:val="0000000F"/>
    <w:multiLevelType w:val="hybridMultilevel"/>
    <w:tmpl w:val="0000000F"/>
    <w:lvl w:ilvl="0" w:tplc="A782AE0E">
      <w:start w:val="1"/>
      <w:numFmt w:val="decimal"/>
      <w:lvlText w:val="%1."/>
      <w:lvlJc w:val="left"/>
      <w:pPr>
        <w:tabs>
          <w:tab w:val="num" w:pos="720"/>
        </w:tabs>
        <w:ind w:left="720" w:hanging="360"/>
      </w:pPr>
    </w:lvl>
    <w:lvl w:ilvl="1" w:tplc="039A9B20">
      <w:start w:val="1"/>
      <w:numFmt w:val="decimal"/>
      <w:lvlText w:val=""/>
      <w:lvlJc w:val="left"/>
    </w:lvl>
    <w:lvl w:ilvl="2" w:tplc="886E4EA8">
      <w:start w:val="1"/>
      <w:numFmt w:val="decimal"/>
      <w:lvlText w:val=""/>
      <w:lvlJc w:val="left"/>
    </w:lvl>
    <w:lvl w:ilvl="3" w:tplc="ECC04206">
      <w:start w:val="1"/>
      <w:numFmt w:val="decimal"/>
      <w:lvlText w:val=""/>
      <w:lvlJc w:val="left"/>
    </w:lvl>
    <w:lvl w:ilvl="4" w:tplc="7486BE8E">
      <w:start w:val="1"/>
      <w:numFmt w:val="decimal"/>
      <w:lvlText w:val=""/>
      <w:lvlJc w:val="left"/>
    </w:lvl>
    <w:lvl w:ilvl="5" w:tplc="DAE4EA38">
      <w:start w:val="1"/>
      <w:numFmt w:val="decimal"/>
      <w:lvlText w:val=""/>
      <w:lvlJc w:val="left"/>
    </w:lvl>
    <w:lvl w:ilvl="6" w:tplc="2990C3F2">
      <w:start w:val="1"/>
      <w:numFmt w:val="decimal"/>
      <w:lvlText w:val=""/>
      <w:lvlJc w:val="left"/>
    </w:lvl>
    <w:lvl w:ilvl="7" w:tplc="9D901E3A">
      <w:start w:val="1"/>
      <w:numFmt w:val="decimal"/>
      <w:lvlText w:val=""/>
      <w:lvlJc w:val="left"/>
    </w:lvl>
    <w:lvl w:ilvl="8" w:tplc="E08E6770">
      <w:start w:val="1"/>
      <w:numFmt w:val="decimal"/>
      <w:lvlText w:val=""/>
      <w:lvlJc w:val="left"/>
    </w:lvl>
  </w:abstractNum>
  <w:abstractNum w:abstractNumId="15" w15:restartNumberingAfterBreak="0">
    <w:nsid w:val="00000010"/>
    <w:multiLevelType w:val="hybridMultilevel"/>
    <w:tmpl w:val="00000010"/>
    <w:lvl w:ilvl="0" w:tplc="E27E78C0">
      <w:start w:val="1"/>
      <w:numFmt w:val="decimal"/>
      <w:lvlText w:val="%1."/>
      <w:lvlJc w:val="left"/>
      <w:pPr>
        <w:tabs>
          <w:tab w:val="num" w:pos="720"/>
        </w:tabs>
        <w:ind w:left="720" w:hanging="360"/>
      </w:pPr>
    </w:lvl>
    <w:lvl w:ilvl="1" w:tplc="C078652A">
      <w:start w:val="1"/>
      <w:numFmt w:val="decimal"/>
      <w:lvlText w:val=""/>
      <w:lvlJc w:val="left"/>
    </w:lvl>
    <w:lvl w:ilvl="2" w:tplc="7408B72C">
      <w:start w:val="1"/>
      <w:numFmt w:val="decimal"/>
      <w:lvlText w:val=""/>
      <w:lvlJc w:val="left"/>
    </w:lvl>
    <w:lvl w:ilvl="3" w:tplc="CB5280F8">
      <w:start w:val="1"/>
      <w:numFmt w:val="decimal"/>
      <w:lvlText w:val=""/>
      <w:lvlJc w:val="left"/>
    </w:lvl>
    <w:lvl w:ilvl="4" w:tplc="42BA6072">
      <w:start w:val="1"/>
      <w:numFmt w:val="decimal"/>
      <w:lvlText w:val=""/>
      <w:lvlJc w:val="left"/>
    </w:lvl>
    <w:lvl w:ilvl="5" w:tplc="68563234">
      <w:start w:val="1"/>
      <w:numFmt w:val="decimal"/>
      <w:lvlText w:val=""/>
      <w:lvlJc w:val="left"/>
    </w:lvl>
    <w:lvl w:ilvl="6" w:tplc="71983834">
      <w:start w:val="1"/>
      <w:numFmt w:val="decimal"/>
      <w:lvlText w:val=""/>
      <w:lvlJc w:val="left"/>
    </w:lvl>
    <w:lvl w:ilvl="7" w:tplc="80304E00">
      <w:start w:val="1"/>
      <w:numFmt w:val="decimal"/>
      <w:lvlText w:val=""/>
      <w:lvlJc w:val="left"/>
    </w:lvl>
    <w:lvl w:ilvl="8" w:tplc="B1A4870C">
      <w:start w:val="1"/>
      <w:numFmt w:val="decimal"/>
      <w:lvlText w:val=""/>
      <w:lvlJc w:val="left"/>
    </w:lvl>
  </w:abstractNum>
  <w:abstractNum w:abstractNumId="16" w15:restartNumberingAfterBreak="0">
    <w:nsid w:val="00000011"/>
    <w:multiLevelType w:val="hybridMultilevel"/>
    <w:tmpl w:val="00000011"/>
    <w:lvl w:ilvl="0" w:tplc="382C66AE">
      <w:start w:val="1"/>
      <w:numFmt w:val="decimal"/>
      <w:lvlText w:val="%1."/>
      <w:lvlJc w:val="left"/>
      <w:pPr>
        <w:tabs>
          <w:tab w:val="num" w:pos="720"/>
        </w:tabs>
        <w:ind w:left="720" w:hanging="360"/>
      </w:pPr>
    </w:lvl>
    <w:lvl w:ilvl="1" w:tplc="A9000446">
      <w:start w:val="1"/>
      <w:numFmt w:val="decimal"/>
      <w:lvlText w:val=""/>
      <w:lvlJc w:val="left"/>
    </w:lvl>
    <w:lvl w:ilvl="2" w:tplc="4D1CC480">
      <w:start w:val="1"/>
      <w:numFmt w:val="decimal"/>
      <w:lvlText w:val=""/>
      <w:lvlJc w:val="left"/>
    </w:lvl>
    <w:lvl w:ilvl="3" w:tplc="FFA4C462">
      <w:start w:val="1"/>
      <w:numFmt w:val="decimal"/>
      <w:lvlText w:val=""/>
      <w:lvlJc w:val="left"/>
    </w:lvl>
    <w:lvl w:ilvl="4" w:tplc="5BE2514E">
      <w:start w:val="1"/>
      <w:numFmt w:val="decimal"/>
      <w:lvlText w:val=""/>
      <w:lvlJc w:val="left"/>
    </w:lvl>
    <w:lvl w:ilvl="5" w:tplc="86CA74FE">
      <w:start w:val="1"/>
      <w:numFmt w:val="decimal"/>
      <w:lvlText w:val=""/>
      <w:lvlJc w:val="left"/>
    </w:lvl>
    <w:lvl w:ilvl="6" w:tplc="9FD8A75E">
      <w:start w:val="1"/>
      <w:numFmt w:val="decimal"/>
      <w:lvlText w:val=""/>
      <w:lvlJc w:val="left"/>
    </w:lvl>
    <w:lvl w:ilvl="7" w:tplc="72709AB0">
      <w:start w:val="1"/>
      <w:numFmt w:val="decimal"/>
      <w:lvlText w:val=""/>
      <w:lvlJc w:val="left"/>
    </w:lvl>
    <w:lvl w:ilvl="8" w:tplc="E7A2D3C2">
      <w:start w:val="1"/>
      <w:numFmt w:val="decimal"/>
      <w:lvlText w:val=""/>
      <w:lvlJc w:val="left"/>
    </w:lvl>
  </w:abstractNum>
  <w:abstractNum w:abstractNumId="17" w15:restartNumberingAfterBreak="0">
    <w:nsid w:val="00000012"/>
    <w:multiLevelType w:val="hybridMultilevel"/>
    <w:tmpl w:val="00000012"/>
    <w:lvl w:ilvl="0" w:tplc="0B6C7078">
      <w:start w:val="1"/>
      <w:numFmt w:val="bullet"/>
      <w:lvlText w:val=" "/>
      <w:lvlJc w:val="left"/>
      <w:pPr>
        <w:tabs>
          <w:tab w:val="num" w:pos="720"/>
        </w:tabs>
        <w:ind w:left="720" w:hanging="360"/>
      </w:pPr>
      <w:rPr>
        <w:rFonts w:ascii="Courier New" w:hAnsi="Courier New"/>
      </w:rPr>
    </w:lvl>
    <w:lvl w:ilvl="1" w:tplc="3D2AE0C8">
      <w:start w:val="1"/>
      <w:numFmt w:val="bullet"/>
      <w:lvlText w:val=" "/>
      <w:lvlJc w:val="left"/>
      <w:pPr>
        <w:tabs>
          <w:tab w:val="num" w:pos="1440"/>
        </w:tabs>
        <w:ind w:left="1440" w:hanging="360"/>
      </w:pPr>
      <w:rPr>
        <w:rFonts w:ascii="Courier New" w:hAnsi="Courier New"/>
      </w:rPr>
    </w:lvl>
    <w:lvl w:ilvl="2" w:tplc="E9B0BA4C">
      <w:start w:val="1"/>
      <w:numFmt w:val="bullet"/>
      <w:lvlText w:val=" "/>
      <w:lvlJc w:val="left"/>
      <w:pPr>
        <w:tabs>
          <w:tab w:val="num" w:pos="2160"/>
        </w:tabs>
        <w:ind w:left="2160" w:hanging="360"/>
      </w:pPr>
      <w:rPr>
        <w:rFonts w:ascii="Wingdings" w:hAnsi="Wingdings"/>
      </w:rPr>
    </w:lvl>
    <w:lvl w:ilvl="3" w:tplc="9668BB0C">
      <w:start w:val="1"/>
      <w:numFmt w:val="bullet"/>
      <w:lvlText w:val=" "/>
      <w:lvlJc w:val="left"/>
      <w:pPr>
        <w:tabs>
          <w:tab w:val="num" w:pos="2880"/>
        </w:tabs>
        <w:ind w:left="2880" w:hanging="360"/>
      </w:pPr>
      <w:rPr>
        <w:rFonts w:ascii="Symbol" w:hAnsi="Symbol"/>
      </w:rPr>
    </w:lvl>
    <w:lvl w:ilvl="4" w:tplc="6FF8F462">
      <w:start w:val="1"/>
      <w:numFmt w:val="bullet"/>
      <w:lvlText w:val=" "/>
      <w:lvlJc w:val="left"/>
      <w:pPr>
        <w:tabs>
          <w:tab w:val="num" w:pos="3600"/>
        </w:tabs>
        <w:ind w:left="3600" w:hanging="360"/>
      </w:pPr>
      <w:rPr>
        <w:rFonts w:ascii="Courier New" w:hAnsi="Courier New"/>
      </w:rPr>
    </w:lvl>
    <w:lvl w:ilvl="5" w:tplc="F196AC84">
      <w:start w:val="1"/>
      <w:numFmt w:val="bullet"/>
      <w:lvlText w:val=" "/>
      <w:lvlJc w:val="left"/>
      <w:pPr>
        <w:tabs>
          <w:tab w:val="num" w:pos="4320"/>
        </w:tabs>
        <w:ind w:left="4320" w:hanging="360"/>
      </w:pPr>
      <w:rPr>
        <w:rFonts w:ascii="Wingdings" w:hAnsi="Wingdings"/>
      </w:rPr>
    </w:lvl>
    <w:lvl w:ilvl="6" w:tplc="F1947692">
      <w:start w:val="1"/>
      <w:numFmt w:val="bullet"/>
      <w:lvlText w:val=" "/>
      <w:lvlJc w:val="left"/>
      <w:pPr>
        <w:tabs>
          <w:tab w:val="num" w:pos="5040"/>
        </w:tabs>
        <w:ind w:left="5040" w:hanging="360"/>
      </w:pPr>
      <w:rPr>
        <w:rFonts w:ascii="Symbol" w:hAnsi="Symbol"/>
      </w:rPr>
    </w:lvl>
    <w:lvl w:ilvl="7" w:tplc="2362C428">
      <w:start w:val="1"/>
      <w:numFmt w:val="bullet"/>
      <w:lvlText w:val=" "/>
      <w:lvlJc w:val="left"/>
      <w:pPr>
        <w:tabs>
          <w:tab w:val="num" w:pos="5760"/>
        </w:tabs>
        <w:ind w:left="5760" w:hanging="360"/>
      </w:pPr>
      <w:rPr>
        <w:rFonts w:ascii="Courier New" w:hAnsi="Courier New"/>
      </w:rPr>
    </w:lvl>
    <w:lvl w:ilvl="8" w:tplc="B9DE2D1A">
      <w:start w:val="1"/>
      <w:numFmt w:val="bullet"/>
      <w:lvlText w:val=" "/>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E4BA641A">
      <w:start w:val="1"/>
      <w:numFmt w:val="decimal"/>
      <w:lvlText w:val="%1."/>
      <w:lvlJc w:val="left"/>
      <w:pPr>
        <w:tabs>
          <w:tab w:val="num" w:pos="720"/>
        </w:tabs>
        <w:ind w:left="720" w:hanging="360"/>
      </w:pPr>
    </w:lvl>
    <w:lvl w:ilvl="1" w:tplc="9A285CE4">
      <w:start w:val="1"/>
      <w:numFmt w:val="decimal"/>
      <w:lvlText w:val=""/>
      <w:lvlJc w:val="left"/>
    </w:lvl>
    <w:lvl w:ilvl="2" w:tplc="0B5C3B96">
      <w:start w:val="1"/>
      <w:numFmt w:val="decimal"/>
      <w:lvlText w:val=""/>
      <w:lvlJc w:val="left"/>
    </w:lvl>
    <w:lvl w:ilvl="3" w:tplc="4A9A5D38">
      <w:start w:val="1"/>
      <w:numFmt w:val="decimal"/>
      <w:lvlText w:val=""/>
      <w:lvlJc w:val="left"/>
    </w:lvl>
    <w:lvl w:ilvl="4" w:tplc="8252EA1E">
      <w:start w:val="1"/>
      <w:numFmt w:val="decimal"/>
      <w:lvlText w:val=""/>
      <w:lvlJc w:val="left"/>
    </w:lvl>
    <w:lvl w:ilvl="5" w:tplc="35267BD4">
      <w:start w:val="1"/>
      <w:numFmt w:val="decimal"/>
      <w:lvlText w:val=""/>
      <w:lvlJc w:val="left"/>
    </w:lvl>
    <w:lvl w:ilvl="6" w:tplc="FE9A02F8">
      <w:start w:val="1"/>
      <w:numFmt w:val="decimal"/>
      <w:lvlText w:val=""/>
      <w:lvlJc w:val="left"/>
    </w:lvl>
    <w:lvl w:ilvl="7" w:tplc="2C8C7E36">
      <w:start w:val="1"/>
      <w:numFmt w:val="decimal"/>
      <w:lvlText w:val=""/>
      <w:lvlJc w:val="left"/>
    </w:lvl>
    <w:lvl w:ilvl="8" w:tplc="6DA2487E">
      <w:start w:val="1"/>
      <w:numFmt w:val="decimal"/>
      <w:lvlText w:val=""/>
      <w:lvlJc w:val="left"/>
    </w:lvl>
  </w:abstractNum>
  <w:abstractNum w:abstractNumId="19" w15:restartNumberingAfterBreak="0">
    <w:nsid w:val="00000014"/>
    <w:multiLevelType w:val="hybridMultilevel"/>
    <w:tmpl w:val="00000014"/>
    <w:lvl w:ilvl="0" w:tplc="EAD227C0">
      <w:start w:val="1"/>
      <w:numFmt w:val="decimal"/>
      <w:lvlText w:val="%1."/>
      <w:lvlJc w:val="left"/>
      <w:pPr>
        <w:tabs>
          <w:tab w:val="num" w:pos="720"/>
        </w:tabs>
        <w:ind w:left="720" w:hanging="360"/>
      </w:pPr>
    </w:lvl>
    <w:lvl w:ilvl="1" w:tplc="46188BBA">
      <w:start w:val="1"/>
      <w:numFmt w:val="decimal"/>
      <w:lvlText w:val=""/>
      <w:lvlJc w:val="left"/>
    </w:lvl>
    <w:lvl w:ilvl="2" w:tplc="C15A50AE">
      <w:start w:val="1"/>
      <w:numFmt w:val="decimal"/>
      <w:lvlText w:val=""/>
      <w:lvlJc w:val="left"/>
    </w:lvl>
    <w:lvl w:ilvl="3" w:tplc="7F627314">
      <w:start w:val="1"/>
      <w:numFmt w:val="decimal"/>
      <w:lvlText w:val=""/>
      <w:lvlJc w:val="left"/>
    </w:lvl>
    <w:lvl w:ilvl="4" w:tplc="44D64522">
      <w:start w:val="1"/>
      <w:numFmt w:val="decimal"/>
      <w:lvlText w:val=""/>
      <w:lvlJc w:val="left"/>
    </w:lvl>
    <w:lvl w:ilvl="5" w:tplc="A314D81C">
      <w:start w:val="1"/>
      <w:numFmt w:val="decimal"/>
      <w:lvlText w:val=""/>
      <w:lvlJc w:val="left"/>
    </w:lvl>
    <w:lvl w:ilvl="6" w:tplc="2AF8BD82">
      <w:start w:val="1"/>
      <w:numFmt w:val="decimal"/>
      <w:lvlText w:val=""/>
      <w:lvlJc w:val="left"/>
    </w:lvl>
    <w:lvl w:ilvl="7" w:tplc="CDF833DC">
      <w:start w:val="1"/>
      <w:numFmt w:val="decimal"/>
      <w:lvlText w:val=""/>
      <w:lvlJc w:val="left"/>
    </w:lvl>
    <w:lvl w:ilvl="8" w:tplc="C966CF3E">
      <w:start w:val="1"/>
      <w:numFmt w:val="decimal"/>
      <w:lvlText w:val=""/>
      <w:lvlJc w:val="left"/>
    </w:lvl>
  </w:abstractNum>
  <w:abstractNum w:abstractNumId="20" w15:restartNumberingAfterBreak="0">
    <w:nsid w:val="00000015"/>
    <w:multiLevelType w:val="hybridMultilevel"/>
    <w:tmpl w:val="00000015"/>
    <w:lvl w:ilvl="0" w:tplc="0FD4A396">
      <w:start w:val="1"/>
      <w:numFmt w:val="decimal"/>
      <w:lvlText w:val="%1."/>
      <w:lvlJc w:val="left"/>
      <w:pPr>
        <w:tabs>
          <w:tab w:val="num" w:pos="720"/>
        </w:tabs>
        <w:ind w:left="720" w:hanging="360"/>
      </w:pPr>
    </w:lvl>
    <w:lvl w:ilvl="1" w:tplc="40682136">
      <w:start w:val="1"/>
      <w:numFmt w:val="decimal"/>
      <w:lvlText w:val=""/>
      <w:lvlJc w:val="left"/>
    </w:lvl>
    <w:lvl w:ilvl="2" w:tplc="727A2BA4">
      <w:start w:val="1"/>
      <w:numFmt w:val="decimal"/>
      <w:lvlText w:val=""/>
      <w:lvlJc w:val="left"/>
    </w:lvl>
    <w:lvl w:ilvl="3" w:tplc="A30689E0">
      <w:start w:val="1"/>
      <w:numFmt w:val="decimal"/>
      <w:lvlText w:val=""/>
      <w:lvlJc w:val="left"/>
    </w:lvl>
    <w:lvl w:ilvl="4" w:tplc="BE787982">
      <w:start w:val="1"/>
      <w:numFmt w:val="decimal"/>
      <w:lvlText w:val=""/>
      <w:lvlJc w:val="left"/>
    </w:lvl>
    <w:lvl w:ilvl="5" w:tplc="0554A2B2">
      <w:start w:val="1"/>
      <w:numFmt w:val="decimal"/>
      <w:lvlText w:val=""/>
      <w:lvlJc w:val="left"/>
    </w:lvl>
    <w:lvl w:ilvl="6" w:tplc="0178A55A">
      <w:start w:val="1"/>
      <w:numFmt w:val="decimal"/>
      <w:lvlText w:val=""/>
      <w:lvlJc w:val="left"/>
    </w:lvl>
    <w:lvl w:ilvl="7" w:tplc="F3968BC4">
      <w:start w:val="1"/>
      <w:numFmt w:val="decimal"/>
      <w:lvlText w:val=""/>
      <w:lvlJc w:val="left"/>
    </w:lvl>
    <w:lvl w:ilvl="8" w:tplc="56382758">
      <w:start w:val="1"/>
      <w:numFmt w:val="decimal"/>
      <w:lvlText w:val=""/>
      <w:lvlJc w:val="left"/>
    </w:lvl>
  </w:abstractNum>
  <w:abstractNum w:abstractNumId="21" w15:restartNumberingAfterBreak="0">
    <w:nsid w:val="00000016"/>
    <w:multiLevelType w:val="hybridMultilevel"/>
    <w:tmpl w:val="00000016"/>
    <w:lvl w:ilvl="0" w:tplc="08587022">
      <w:start w:val="1"/>
      <w:numFmt w:val="decimal"/>
      <w:lvlText w:val="%1."/>
      <w:lvlJc w:val="left"/>
      <w:pPr>
        <w:tabs>
          <w:tab w:val="num" w:pos="720"/>
        </w:tabs>
        <w:ind w:left="720" w:hanging="360"/>
      </w:pPr>
    </w:lvl>
    <w:lvl w:ilvl="1" w:tplc="4296D9D0">
      <w:start w:val="1"/>
      <w:numFmt w:val="decimal"/>
      <w:lvlText w:val=""/>
      <w:lvlJc w:val="left"/>
    </w:lvl>
    <w:lvl w:ilvl="2" w:tplc="8E8894BA">
      <w:start w:val="1"/>
      <w:numFmt w:val="decimal"/>
      <w:lvlText w:val=""/>
      <w:lvlJc w:val="left"/>
    </w:lvl>
    <w:lvl w:ilvl="3" w:tplc="14E28C6C">
      <w:start w:val="1"/>
      <w:numFmt w:val="decimal"/>
      <w:lvlText w:val=""/>
      <w:lvlJc w:val="left"/>
    </w:lvl>
    <w:lvl w:ilvl="4" w:tplc="8DA21D0A">
      <w:start w:val="1"/>
      <w:numFmt w:val="decimal"/>
      <w:lvlText w:val=""/>
      <w:lvlJc w:val="left"/>
    </w:lvl>
    <w:lvl w:ilvl="5" w:tplc="7FD488C6">
      <w:start w:val="1"/>
      <w:numFmt w:val="decimal"/>
      <w:lvlText w:val=""/>
      <w:lvlJc w:val="left"/>
    </w:lvl>
    <w:lvl w:ilvl="6" w:tplc="77B84116">
      <w:start w:val="1"/>
      <w:numFmt w:val="decimal"/>
      <w:lvlText w:val=""/>
      <w:lvlJc w:val="left"/>
    </w:lvl>
    <w:lvl w:ilvl="7" w:tplc="58007678">
      <w:start w:val="1"/>
      <w:numFmt w:val="decimal"/>
      <w:lvlText w:val=""/>
      <w:lvlJc w:val="left"/>
    </w:lvl>
    <w:lvl w:ilvl="8" w:tplc="462A152C">
      <w:start w:val="1"/>
      <w:numFmt w:val="decimal"/>
      <w:lvlText w:val=""/>
      <w:lvlJc w:val="left"/>
    </w:lvl>
  </w:abstractNum>
  <w:abstractNum w:abstractNumId="22" w15:restartNumberingAfterBreak="0">
    <w:nsid w:val="00000017"/>
    <w:multiLevelType w:val="hybridMultilevel"/>
    <w:tmpl w:val="00000017"/>
    <w:lvl w:ilvl="0" w:tplc="C5B442AE">
      <w:start w:val="1"/>
      <w:numFmt w:val="decimal"/>
      <w:lvlText w:val="%1."/>
      <w:lvlJc w:val="left"/>
      <w:pPr>
        <w:tabs>
          <w:tab w:val="num" w:pos="720"/>
        </w:tabs>
        <w:ind w:left="720" w:hanging="360"/>
      </w:pPr>
    </w:lvl>
    <w:lvl w:ilvl="1" w:tplc="63400A0A">
      <w:start w:val="1"/>
      <w:numFmt w:val="decimal"/>
      <w:lvlText w:val=""/>
      <w:lvlJc w:val="left"/>
    </w:lvl>
    <w:lvl w:ilvl="2" w:tplc="95347684">
      <w:start w:val="1"/>
      <w:numFmt w:val="decimal"/>
      <w:lvlText w:val=""/>
      <w:lvlJc w:val="left"/>
    </w:lvl>
    <w:lvl w:ilvl="3" w:tplc="2556D0FE">
      <w:start w:val="1"/>
      <w:numFmt w:val="decimal"/>
      <w:lvlText w:val=""/>
      <w:lvlJc w:val="left"/>
    </w:lvl>
    <w:lvl w:ilvl="4" w:tplc="3B102B4C">
      <w:start w:val="1"/>
      <w:numFmt w:val="decimal"/>
      <w:lvlText w:val=""/>
      <w:lvlJc w:val="left"/>
    </w:lvl>
    <w:lvl w:ilvl="5" w:tplc="8F86A9E4">
      <w:start w:val="1"/>
      <w:numFmt w:val="decimal"/>
      <w:lvlText w:val=""/>
      <w:lvlJc w:val="left"/>
    </w:lvl>
    <w:lvl w:ilvl="6" w:tplc="3C86334E">
      <w:start w:val="1"/>
      <w:numFmt w:val="decimal"/>
      <w:lvlText w:val=""/>
      <w:lvlJc w:val="left"/>
    </w:lvl>
    <w:lvl w:ilvl="7" w:tplc="A5FE95DC">
      <w:start w:val="1"/>
      <w:numFmt w:val="decimal"/>
      <w:lvlText w:val=""/>
      <w:lvlJc w:val="left"/>
    </w:lvl>
    <w:lvl w:ilvl="8" w:tplc="A5E23C8E">
      <w:start w:val="1"/>
      <w:numFmt w:val="decimal"/>
      <w:lvlText w:val=""/>
      <w:lvlJc w:val="left"/>
    </w:lvl>
  </w:abstractNum>
  <w:abstractNum w:abstractNumId="23" w15:restartNumberingAfterBreak="0">
    <w:nsid w:val="00000018"/>
    <w:multiLevelType w:val="hybridMultilevel"/>
    <w:tmpl w:val="00000018"/>
    <w:lvl w:ilvl="0" w:tplc="561033E0">
      <w:start w:val="1"/>
      <w:numFmt w:val="decimal"/>
      <w:lvlText w:val="%1."/>
      <w:lvlJc w:val="left"/>
      <w:pPr>
        <w:tabs>
          <w:tab w:val="num" w:pos="720"/>
        </w:tabs>
        <w:ind w:left="720" w:hanging="360"/>
      </w:pPr>
    </w:lvl>
    <w:lvl w:ilvl="1" w:tplc="733ADDBA">
      <w:start w:val="1"/>
      <w:numFmt w:val="decimal"/>
      <w:lvlText w:val=""/>
      <w:lvlJc w:val="left"/>
    </w:lvl>
    <w:lvl w:ilvl="2" w:tplc="D38C3ABC">
      <w:start w:val="1"/>
      <w:numFmt w:val="decimal"/>
      <w:lvlText w:val=""/>
      <w:lvlJc w:val="left"/>
    </w:lvl>
    <w:lvl w:ilvl="3" w:tplc="913C3D5E">
      <w:start w:val="1"/>
      <w:numFmt w:val="decimal"/>
      <w:lvlText w:val=""/>
      <w:lvlJc w:val="left"/>
    </w:lvl>
    <w:lvl w:ilvl="4" w:tplc="9C4A7408">
      <w:start w:val="1"/>
      <w:numFmt w:val="decimal"/>
      <w:lvlText w:val=""/>
      <w:lvlJc w:val="left"/>
    </w:lvl>
    <w:lvl w:ilvl="5" w:tplc="FA0899AC">
      <w:start w:val="1"/>
      <w:numFmt w:val="decimal"/>
      <w:lvlText w:val=""/>
      <w:lvlJc w:val="left"/>
    </w:lvl>
    <w:lvl w:ilvl="6" w:tplc="F8A8FA6A">
      <w:start w:val="1"/>
      <w:numFmt w:val="decimal"/>
      <w:lvlText w:val=""/>
      <w:lvlJc w:val="left"/>
    </w:lvl>
    <w:lvl w:ilvl="7" w:tplc="59569AEE">
      <w:start w:val="1"/>
      <w:numFmt w:val="decimal"/>
      <w:lvlText w:val=""/>
      <w:lvlJc w:val="left"/>
    </w:lvl>
    <w:lvl w:ilvl="8" w:tplc="4BA8D2BA">
      <w:start w:val="1"/>
      <w:numFmt w:val="decimal"/>
      <w:lvlText w:val=""/>
      <w:lvlJc w:val="left"/>
    </w:lvl>
  </w:abstractNum>
  <w:abstractNum w:abstractNumId="24" w15:restartNumberingAfterBreak="0">
    <w:nsid w:val="00000019"/>
    <w:multiLevelType w:val="hybridMultilevel"/>
    <w:tmpl w:val="00000019"/>
    <w:lvl w:ilvl="0" w:tplc="D3CA98C4">
      <w:start w:val="1"/>
      <w:numFmt w:val="decimal"/>
      <w:lvlText w:val="%1."/>
      <w:lvlJc w:val="left"/>
      <w:pPr>
        <w:tabs>
          <w:tab w:val="num" w:pos="720"/>
        </w:tabs>
        <w:ind w:left="720" w:hanging="360"/>
      </w:pPr>
    </w:lvl>
    <w:lvl w:ilvl="1" w:tplc="20A0F9FC">
      <w:start w:val="1"/>
      <w:numFmt w:val="decimal"/>
      <w:lvlText w:val=""/>
      <w:lvlJc w:val="left"/>
    </w:lvl>
    <w:lvl w:ilvl="2" w:tplc="DC9AC19E">
      <w:start w:val="1"/>
      <w:numFmt w:val="decimal"/>
      <w:lvlText w:val=""/>
      <w:lvlJc w:val="left"/>
    </w:lvl>
    <w:lvl w:ilvl="3" w:tplc="523AE09A">
      <w:start w:val="1"/>
      <w:numFmt w:val="decimal"/>
      <w:lvlText w:val=""/>
      <w:lvlJc w:val="left"/>
    </w:lvl>
    <w:lvl w:ilvl="4" w:tplc="02F27E76">
      <w:start w:val="1"/>
      <w:numFmt w:val="decimal"/>
      <w:lvlText w:val=""/>
      <w:lvlJc w:val="left"/>
    </w:lvl>
    <w:lvl w:ilvl="5" w:tplc="EB3AC55A">
      <w:start w:val="1"/>
      <w:numFmt w:val="decimal"/>
      <w:lvlText w:val=""/>
      <w:lvlJc w:val="left"/>
    </w:lvl>
    <w:lvl w:ilvl="6" w:tplc="BF5007DE">
      <w:start w:val="1"/>
      <w:numFmt w:val="decimal"/>
      <w:lvlText w:val=""/>
      <w:lvlJc w:val="left"/>
    </w:lvl>
    <w:lvl w:ilvl="7" w:tplc="0B0C4CDC">
      <w:start w:val="1"/>
      <w:numFmt w:val="decimal"/>
      <w:lvlText w:val=""/>
      <w:lvlJc w:val="left"/>
    </w:lvl>
    <w:lvl w:ilvl="8" w:tplc="EBEA2446">
      <w:start w:val="1"/>
      <w:numFmt w:val="decimal"/>
      <w:lvlText w:val=""/>
      <w:lvlJc w:val="left"/>
    </w:lvl>
  </w:abstractNum>
  <w:abstractNum w:abstractNumId="25" w15:restartNumberingAfterBreak="0">
    <w:nsid w:val="0000001A"/>
    <w:multiLevelType w:val="hybridMultilevel"/>
    <w:tmpl w:val="0000001A"/>
    <w:lvl w:ilvl="0" w:tplc="60D0790C">
      <w:start w:val="1"/>
      <w:numFmt w:val="decimal"/>
      <w:lvlText w:val="%1."/>
      <w:lvlJc w:val="left"/>
      <w:pPr>
        <w:tabs>
          <w:tab w:val="num" w:pos="720"/>
        </w:tabs>
        <w:ind w:left="720" w:hanging="360"/>
      </w:pPr>
    </w:lvl>
    <w:lvl w:ilvl="1" w:tplc="1BF848F4">
      <w:start w:val="1"/>
      <w:numFmt w:val="decimal"/>
      <w:lvlText w:val=""/>
      <w:lvlJc w:val="left"/>
    </w:lvl>
    <w:lvl w:ilvl="2" w:tplc="2500D9C8">
      <w:start w:val="1"/>
      <w:numFmt w:val="decimal"/>
      <w:lvlText w:val=""/>
      <w:lvlJc w:val="left"/>
    </w:lvl>
    <w:lvl w:ilvl="3" w:tplc="71DC9956">
      <w:start w:val="1"/>
      <w:numFmt w:val="decimal"/>
      <w:lvlText w:val=""/>
      <w:lvlJc w:val="left"/>
    </w:lvl>
    <w:lvl w:ilvl="4" w:tplc="EAE85EF4">
      <w:start w:val="1"/>
      <w:numFmt w:val="decimal"/>
      <w:lvlText w:val=""/>
      <w:lvlJc w:val="left"/>
    </w:lvl>
    <w:lvl w:ilvl="5" w:tplc="54AC9EAC">
      <w:start w:val="1"/>
      <w:numFmt w:val="decimal"/>
      <w:lvlText w:val=""/>
      <w:lvlJc w:val="left"/>
    </w:lvl>
    <w:lvl w:ilvl="6" w:tplc="D736CCEE">
      <w:start w:val="1"/>
      <w:numFmt w:val="decimal"/>
      <w:lvlText w:val=""/>
      <w:lvlJc w:val="left"/>
    </w:lvl>
    <w:lvl w:ilvl="7" w:tplc="457AB636">
      <w:start w:val="1"/>
      <w:numFmt w:val="decimal"/>
      <w:lvlText w:val=""/>
      <w:lvlJc w:val="left"/>
    </w:lvl>
    <w:lvl w:ilvl="8" w:tplc="BA6C3C6C">
      <w:start w:val="1"/>
      <w:numFmt w:val="decimal"/>
      <w:lvlText w:val=""/>
      <w:lvlJc w:val="left"/>
    </w:lvl>
  </w:abstractNum>
  <w:abstractNum w:abstractNumId="26" w15:restartNumberingAfterBreak="0">
    <w:nsid w:val="0000001B"/>
    <w:multiLevelType w:val="hybridMultilevel"/>
    <w:tmpl w:val="0000001B"/>
    <w:lvl w:ilvl="0" w:tplc="B2E46648">
      <w:start w:val="1"/>
      <w:numFmt w:val="decimal"/>
      <w:lvlText w:val="%1."/>
      <w:lvlJc w:val="left"/>
      <w:pPr>
        <w:tabs>
          <w:tab w:val="num" w:pos="720"/>
        </w:tabs>
        <w:ind w:left="720" w:hanging="360"/>
      </w:pPr>
    </w:lvl>
    <w:lvl w:ilvl="1" w:tplc="74B24986">
      <w:start w:val="1"/>
      <w:numFmt w:val="decimal"/>
      <w:lvlText w:val=""/>
      <w:lvlJc w:val="left"/>
    </w:lvl>
    <w:lvl w:ilvl="2" w:tplc="FE9C40D6">
      <w:start w:val="1"/>
      <w:numFmt w:val="decimal"/>
      <w:lvlText w:val=""/>
      <w:lvlJc w:val="left"/>
    </w:lvl>
    <w:lvl w:ilvl="3" w:tplc="E76CA024">
      <w:start w:val="1"/>
      <w:numFmt w:val="decimal"/>
      <w:lvlText w:val=""/>
      <w:lvlJc w:val="left"/>
    </w:lvl>
    <w:lvl w:ilvl="4" w:tplc="07326490">
      <w:start w:val="1"/>
      <w:numFmt w:val="decimal"/>
      <w:lvlText w:val=""/>
      <w:lvlJc w:val="left"/>
    </w:lvl>
    <w:lvl w:ilvl="5" w:tplc="852AFA9C">
      <w:start w:val="1"/>
      <w:numFmt w:val="decimal"/>
      <w:lvlText w:val=""/>
      <w:lvlJc w:val="left"/>
    </w:lvl>
    <w:lvl w:ilvl="6" w:tplc="E8A6C0DA">
      <w:start w:val="1"/>
      <w:numFmt w:val="decimal"/>
      <w:lvlText w:val=""/>
      <w:lvlJc w:val="left"/>
    </w:lvl>
    <w:lvl w:ilvl="7" w:tplc="05946226">
      <w:start w:val="1"/>
      <w:numFmt w:val="decimal"/>
      <w:lvlText w:val=""/>
      <w:lvlJc w:val="left"/>
    </w:lvl>
    <w:lvl w:ilvl="8" w:tplc="B9020E7A">
      <w:start w:val="1"/>
      <w:numFmt w:val="decimal"/>
      <w:lvlText w:val=""/>
      <w:lvlJc w:val="left"/>
    </w:lvl>
  </w:abstractNum>
  <w:abstractNum w:abstractNumId="27" w15:restartNumberingAfterBreak="0">
    <w:nsid w:val="0000001C"/>
    <w:multiLevelType w:val="hybridMultilevel"/>
    <w:tmpl w:val="0000001C"/>
    <w:lvl w:ilvl="0" w:tplc="CCF2024C">
      <w:start w:val="1"/>
      <w:numFmt w:val="decimal"/>
      <w:lvlText w:val="%1."/>
      <w:lvlJc w:val="left"/>
      <w:pPr>
        <w:tabs>
          <w:tab w:val="num" w:pos="720"/>
        </w:tabs>
        <w:ind w:left="720" w:hanging="360"/>
      </w:pPr>
    </w:lvl>
    <w:lvl w:ilvl="1" w:tplc="723E2E34">
      <w:start w:val="1"/>
      <w:numFmt w:val="decimal"/>
      <w:lvlText w:val=""/>
      <w:lvlJc w:val="left"/>
    </w:lvl>
    <w:lvl w:ilvl="2" w:tplc="F2AA098A">
      <w:start w:val="1"/>
      <w:numFmt w:val="decimal"/>
      <w:lvlText w:val=""/>
      <w:lvlJc w:val="left"/>
    </w:lvl>
    <w:lvl w:ilvl="3" w:tplc="4BA0B154">
      <w:start w:val="1"/>
      <w:numFmt w:val="decimal"/>
      <w:lvlText w:val=""/>
      <w:lvlJc w:val="left"/>
    </w:lvl>
    <w:lvl w:ilvl="4" w:tplc="7CEABB42">
      <w:start w:val="1"/>
      <w:numFmt w:val="decimal"/>
      <w:lvlText w:val=""/>
      <w:lvlJc w:val="left"/>
    </w:lvl>
    <w:lvl w:ilvl="5" w:tplc="8550CD00">
      <w:start w:val="1"/>
      <w:numFmt w:val="decimal"/>
      <w:lvlText w:val=""/>
      <w:lvlJc w:val="left"/>
    </w:lvl>
    <w:lvl w:ilvl="6" w:tplc="31469BC8">
      <w:start w:val="1"/>
      <w:numFmt w:val="decimal"/>
      <w:lvlText w:val=""/>
      <w:lvlJc w:val="left"/>
    </w:lvl>
    <w:lvl w:ilvl="7" w:tplc="B4ACABD4">
      <w:start w:val="1"/>
      <w:numFmt w:val="decimal"/>
      <w:lvlText w:val=""/>
      <w:lvlJc w:val="left"/>
    </w:lvl>
    <w:lvl w:ilvl="8" w:tplc="5F1881C8">
      <w:start w:val="1"/>
      <w:numFmt w:val="decimal"/>
      <w:lvlText w:val=""/>
      <w:lvlJc w:val="left"/>
    </w:lvl>
  </w:abstractNum>
  <w:abstractNum w:abstractNumId="28" w15:restartNumberingAfterBreak="0">
    <w:nsid w:val="0000001D"/>
    <w:multiLevelType w:val="hybridMultilevel"/>
    <w:tmpl w:val="0000001D"/>
    <w:lvl w:ilvl="0" w:tplc="F6F47F62">
      <w:start w:val="1"/>
      <w:numFmt w:val="decimal"/>
      <w:lvlText w:val="%1."/>
      <w:lvlJc w:val="left"/>
      <w:pPr>
        <w:tabs>
          <w:tab w:val="num" w:pos="720"/>
        </w:tabs>
        <w:ind w:left="720" w:hanging="360"/>
      </w:pPr>
    </w:lvl>
    <w:lvl w:ilvl="1" w:tplc="5658C05E">
      <w:start w:val="1"/>
      <w:numFmt w:val="decimal"/>
      <w:lvlText w:val=""/>
      <w:lvlJc w:val="left"/>
    </w:lvl>
    <w:lvl w:ilvl="2" w:tplc="5BA2D0C4">
      <w:start w:val="1"/>
      <w:numFmt w:val="decimal"/>
      <w:lvlText w:val=""/>
      <w:lvlJc w:val="left"/>
    </w:lvl>
    <w:lvl w:ilvl="3" w:tplc="7036362E">
      <w:start w:val="1"/>
      <w:numFmt w:val="decimal"/>
      <w:lvlText w:val=""/>
      <w:lvlJc w:val="left"/>
    </w:lvl>
    <w:lvl w:ilvl="4" w:tplc="0580485C">
      <w:start w:val="1"/>
      <w:numFmt w:val="decimal"/>
      <w:lvlText w:val=""/>
      <w:lvlJc w:val="left"/>
    </w:lvl>
    <w:lvl w:ilvl="5" w:tplc="79AC19DE">
      <w:start w:val="1"/>
      <w:numFmt w:val="decimal"/>
      <w:lvlText w:val=""/>
      <w:lvlJc w:val="left"/>
    </w:lvl>
    <w:lvl w:ilvl="6" w:tplc="D91208F2">
      <w:start w:val="1"/>
      <w:numFmt w:val="decimal"/>
      <w:lvlText w:val=""/>
      <w:lvlJc w:val="left"/>
    </w:lvl>
    <w:lvl w:ilvl="7" w:tplc="7B283E0E">
      <w:start w:val="1"/>
      <w:numFmt w:val="decimal"/>
      <w:lvlText w:val=""/>
      <w:lvlJc w:val="left"/>
    </w:lvl>
    <w:lvl w:ilvl="8" w:tplc="148A598E">
      <w:start w:val="1"/>
      <w:numFmt w:val="decimal"/>
      <w:lvlText w:val=""/>
      <w:lvlJc w:val="left"/>
    </w:lvl>
  </w:abstractNum>
  <w:num w:numId="1" w16cid:durableId="1506093043">
    <w:abstractNumId w:val="0"/>
  </w:num>
  <w:num w:numId="2" w16cid:durableId="1102145782">
    <w:abstractNumId w:val="1"/>
  </w:num>
  <w:num w:numId="3" w16cid:durableId="352190485">
    <w:abstractNumId w:val="2"/>
  </w:num>
  <w:num w:numId="4" w16cid:durableId="939872633">
    <w:abstractNumId w:val="3"/>
  </w:num>
  <w:num w:numId="5" w16cid:durableId="128137388">
    <w:abstractNumId w:val="4"/>
  </w:num>
  <w:num w:numId="6" w16cid:durableId="1618247460">
    <w:abstractNumId w:val="5"/>
  </w:num>
  <w:num w:numId="7" w16cid:durableId="1256091485">
    <w:abstractNumId w:val="6"/>
  </w:num>
  <w:num w:numId="8" w16cid:durableId="489559043">
    <w:abstractNumId w:val="7"/>
  </w:num>
  <w:num w:numId="9" w16cid:durableId="1225532443">
    <w:abstractNumId w:val="8"/>
  </w:num>
  <w:num w:numId="10" w16cid:durableId="267347824">
    <w:abstractNumId w:val="9"/>
  </w:num>
  <w:num w:numId="11" w16cid:durableId="919631888">
    <w:abstractNumId w:val="10"/>
  </w:num>
  <w:num w:numId="12" w16cid:durableId="1750611694">
    <w:abstractNumId w:val="11"/>
  </w:num>
  <w:num w:numId="13" w16cid:durableId="1220215902">
    <w:abstractNumId w:val="12"/>
  </w:num>
  <w:num w:numId="14" w16cid:durableId="2001031873">
    <w:abstractNumId w:val="13"/>
  </w:num>
  <w:num w:numId="15" w16cid:durableId="1739328801">
    <w:abstractNumId w:val="14"/>
  </w:num>
  <w:num w:numId="16" w16cid:durableId="161509658">
    <w:abstractNumId w:val="15"/>
  </w:num>
  <w:num w:numId="17" w16cid:durableId="674265574">
    <w:abstractNumId w:val="16"/>
  </w:num>
  <w:num w:numId="18" w16cid:durableId="286817454">
    <w:abstractNumId w:val="17"/>
  </w:num>
  <w:num w:numId="19" w16cid:durableId="1002782199">
    <w:abstractNumId w:val="18"/>
  </w:num>
  <w:num w:numId="20" w16cid:durableId="1774518954">
    <w:abstractNumId w:val="19"/>
  </w:num>
  <w:num w:numId="21" w16cid:durableId="26223310">
    <w:abstractNumId w:val="20"/>
  </w:num>
  <w:num w:numId="22" w16cid:durableId="1904365773">
    <w:abstractNumId w:val="21"/>
  </w:num>
  <w:num w:numId="23" w16cid:durableId="705179308">
    <w:abstractNumId w:val="22"/>
  </w:num>
  <w:num w:numId="24" w16cid:durableId="1450277523">
    <w:abstractNumId w:val="23"/>
  </w:num>
  <w:num w:numId="25" w16cid:durableId="874465494">
    <w:abstractNumId w:val="24"/>
  </w:num>
  <w:num w:numId="26" w16cid:durableId="1145976098">
    <w:abstractNumId w:val="25"/>
  </w:num>
  <w:num w:numId="27" w16cid:durableId="1727802785">
    <w:abstractNumId w:val="26"/>
  </w:num>
  <w:num w:numId="28" w16cid:durableId="940259079">
    <w:abstractNumId w:val="27"/>
  </w:num>
  <w:num w:numId="29" w16cid:durableId="146181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847163"/>
    <w:rsid w:val="000720CC"/>
    <w:rsid w:val="00102CDA"/>
    <w:rsid w:val="002924B9"/>
    <w:rsid w:val="00591760"/>
    <w:rsid w:val="006305E6"/>
    <w:rsid w:val="00646E0C"/>
    <w:rsid w:val="00671299"/>
    <w:rsid w:val="00721D4B"/>
    <w:rsid w:val="007874AD"/>
    <w:rsid w:val="00847163"/>
    <w:rsid w:val="009349E5"/>
    <w:rsid w:val="009A1368"/>
    <w:rsid w:val="009D42E3"/>
    <w:rsid w:val="00AC786A"/>
    <w:rsid w:val="00AE62F4"/>
    <w:rsid w:val="00CE2559"/>
    <w:rsid w:val="00D923E7"/>
    <w:rsid w:val="00E024B4"/>
    <w:rsid w:val="00F514E5"/>
    <w:rsid w:val="00FA33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2C83"/>
  <w15:docId w15:val="{74508093-9122-4F53-899C-091A88D92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lang w:val="es-CO"/>
    </w:rPr>
  </w:style>
  <w:style w:type="paragraph" w:styleId="Ttulo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EF7B96"/>
    <w:pPr>
      <w:keepNext/>
      <w:spacing w:before="240" w:after="60"/>
      <w:outlineLvl w:val="2"/>
    </w:pPr>
    <w:rPr>
      <w:rFonts w:ascii="Arial" w:hAnsi="Arial" w:cs="Arial"/>
      <w:b/>
      <w:bCs/>
      <w:sz w:val="26"/>
      <w:szCs w:val="26"/>
    </w:rPr>
  </w:style>
  <w:style w:type="paragraph" w:styleId="Ttulo4">
    <w:name w:val="heading 4"/>
    <w:basedOn w:val="Normal"/>
    <w:next w:val="Normal"/>
    <w:qFormat/>
    <w:rsid w:val="00EF7B96"/>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EF7B96"/>
    <w:rPr>
      <w:color w:val="0000FF"/>
      <w:u w:val="single"/>
    </w:rPr>
  </w:style>
  <w:style w:type="character" w:customStyle="1" w:styleId="InlineCode">
    <w:name w:val="InlineCode"/>
    <w:rPr>
      <w:rFonts w:ascii="Consolas" w:eastAsia="Consolas" w:hAnsi="Consolas" w:cs="Consolas"/>
      <w:color w:val="C7254E"/>
      <w:sz w:val="20"/>
      <w:szCs w:val="20"/>
      <w:highlight w:val="white"/>
    </w:rPr>
  </w:style>
  <w:style w:type="paragraph" w:customStyle="1" w:styleId="FencedCodebash">
    <w:name w:val="FencedCode.bash"/>
    <w:pPr>
      <w:shd w:val="solid" w:color="E2E2E2" w:fill="auto"/>
    </w:pPr>
    <w:rPr>
      <w:rFonts w:ascii="Consolas" w:eastAsia="Consolas" w:hAnsi="Consolas" w:cs="Consolas"/>
      <w:sz w:val="20"/>
      <w:szCs w:val="20"/>
    </w:rPr>
  </w:style>
  <w:style w:type="paragraph" w:customStyle="1" w:styleId="FencedCodecpp">
    <w:name w:val="FencedCode.cpp"/>
    <w:pPr>
      <w:shd w:val="solid" w:color="E2E2E2" w:fill="auto"/>
    </w:pPr>
    <w:rPr>
      <w:rFonts w:ascii="Consolas" w:eastAsia="Consolas" w:hAnsi="Consolas" w:cs="Consolas"/>
      <w:sz w:val="20"/>
      <w:szCs w:val="20"/>
    </w:rPr>
  </w:style>
  <w:style w:type="paragraph" w:customStyle="1" w:styleId="FencedCode">
    <w:name w:val="FencedCode"/>
    <w:pPr>
      <w:shd w:val="solid" w:color="E2E2E2" w:fill="auto"/>
    </w:pPr>
    <w:rPr>
      <w:rFonts w:ascii="Consolas" w:eastAsia="Consolas" w:hAnsi="Consolas" w:cs="Consolas"/>
      <w:sz w:val="20"/>
      <w:szCs w:val="20"/>
    </w:rPr>
  </w:style>
  <w:style w:type="character" w:styleId="Hipervnculovisitado">
    <w:name w:val="FollowedHyperlink"/>
    <w:basedOn w:val="Fuentedeprrafopredeter"/>
    <w:uiPriority w:val="99"/>
    <w:semiHidden/>
    <w:unhideWhenUsed/>
    <w:rsid w:val="00671299"/>
    <w:rPr>
      <w:color w:val="800080" w:themeColor="followedHyperlink"/>
      <w:u w:val="single"/>
    </w:rPr>
  </w:style>
  <w:style w:type="paragraph" w:styleId="TtuloTDC">
    <w:name w:val="TOC Heading"/>
    <w:basedOn w:val="Ttulo1"/>
    <w:next w:val="Normal"/>
    <w:uiPriority w:val="39"/>
    <w:unhideWhenUsed/>
    <w:qFormat/>
    <w:rsid w:val="00FA334C"/>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es-CO"/>
    </w:rPr>
  </w:style>
  <w:style w:type="paragraph" w:styleId="TDC1">
    <w:name w:val="toc 1"/>
    <w:basedOn w:val="Normal"/>
    <w:next w:val="Normal"/>
    <w:autoRedefine/>
    <w:uiPriority w:val="39"/>
    <w:unhideWhenUsed/>
    <w:rsid w:val="00FA334C"/>
    <w:pPr>
      <w:spacing w:after="100"/>
    </w:pPr>
  </w:style>
  <w:style w:type="paragraph" w:styleId="TDC2">
    <w:name w:val="toc 2"/>
    <w:basedOn w:val="Normal"/>
    <w:next w:val="Normal"/>
    <w:autoRedefine/>
    <w:uiPriority w:val="39"/>
    <w:unhideWhenUsed/>
    <w:rsid w:val="00FA334C"/>
    <w:pPr>
      <w:spacing w:after="100"/>
      <w:ind w:left="220"/>
    </w:pPr>
  </w:style>
  <w:style w:type="paragraph" w:styleId="TDC3">
    <w:name w:val="toc 3"/>
    <w:basedOn w:val="Normal"/>
    <w:next w:val="Normal"/>
    <w:autoRedefine/>
    <w:uiPriority w:val="39"/>
    <w:unhideWhenUsed/>
    <w:rsid w:val="00FA334C"/>
    <w:pPr>
      <w:spacing w:after="100"/>
      <w:ind w:left="440"/>
    </w:pPr>
  </w:style>
  <w:style w:type="character" w:styleId="Mencinsinresolver">
    <w:name w:val="Unresolved Mention"/>
    <w:basedOn w:val="Fuentedeprrafopredeter"/>
    <w:uiPriority w:val="99"/>
    <w:semiHidden/>
    <w:unhideWhenUsed/>
    <w:rsid w:val="00E02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labs.com/developers/usb-to-uart-bridge-vcp-drivers" TargetMode="External"/><Relationship Id="rId13" Type="http://schemas.openxmlformats.org/officeDocument/2006/relationships/hyperlink" Target="https://www.dfrobot.com/product-689.html" TargetMode="External"/><Relationship Id="rId18" Type="http://schemas.openxmlformats.org/officeDocument/2006/relationships/image" Target="media/image8.jpeg"/><Relationship Id="rId26" Type="http://schemas.openxmlformats.org/officeDocument/2006/relationships/hyperlink" Target="https://www.silabs.com/developers/usb-to-uart-bridge-vcp-drivers" TargetMode="Externa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www.dfrobot.com/product-1394.html" TargetMode="External"/><Relationship Id="rId2" Type="http://schemas.openxmlformats.org/officeDocument/2006/relationships/numbering" Target="numbering.xml"/><Relationship Id="rId16" Type="http://schemas.openxmlformats.org/officeDocument/2006/relationships/hyperlink" Target="https://www.dfrobot.com/product-1394.html" TargetMode="External"/><Relationship Id="rId20" Type="http://schemas.openxmlformats.org/officeDocument/2006/relationships/image" Target="media/image10.jpeg"/><Relationship Id="rId29" Type="http://schemas.openxmlformats.org/officeDocument/2006/relationships/hyperlink" Target="https://github.com/dacostaca/WaterQualityMonitoring"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wiki.dfrobot.com/Gravity__Analog_TDS_Sensor___Meter_For_Arduino_SKU__SEN0244"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dfrobot.com/product-689.html" TargetMode="External"/><Relationship Id="rId28" Type="http://schemas.openxmlformats.org/officeDocument/2006/relationships/hyperlink" Target="https://platformio.org/" TargetMode="External"/><Relationship Id="rId10" Type="http://schemas.openxmlformats.org/officeDocument/2006/relationships/hyperlink" Target="https://www.dfrobot.com/product-1782.html" TargetMode="Externa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iki.dfrobot.com/Gravity__Analog_TDS_Sensor___Meter_For_Arduino_SKU__SEN0244" TargetMode="External"/><Relationship Id="rId22" Type="http://schemas.openxmlformats.org/officeDocument/2006/relationships/hyperlink" Target="https://www.dfrobot.com/product-1782.html" TargetMode="External"/><Relationship Id="rId27" Type="http://schemas.openxmlformats.org/officeDocument/2006/relationships/hyperlink" Target="https://code.visualstudio.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89B30-D5E1-4CA4-AD2E-D37FEC19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24</Pages>
  <Words>4842</Words>
  <Characters>26637</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acosta</cp:lastModifiedBy>
  <cp:revision>8</cp:revision>
  <dcterms:created xsi:type="dcterms:W3CDTF">2025-12-03T01:09:00Z</dcterms:created>
  <dcterms:modified xsi:type="dcterms:W3CDTF">2025-12-05T21:39:00Z</dcterms:modified>
</cp:coreProperties>
</file>